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9A5A6" w14:textId="197BFA20" w:rsidR="0003272D" w:rsidRPr="00A333BC" w:rsidRDefault="00A333BC" w:rsidP="00A333BC">
      <w:pPr>
        <w:pStyle w:val="Heading1"/>
        <w:rPr>
          <w:b/>
          <w:sz w:val="44"/>
          <w:szCs w:val="44"/>
          <w:lang w:val="de-CH"/>
        </w:rPr>
      </w:pPr>
      <w:r>
        <w:rPr>
          <w:b/>
          <w:sz w:val="44"/>
          <w:szCs w:val="44"/>
          <w:lang w:val="de-CH"/>
        </w:rPr>
        <w:t>CS</w:t>
      </w:r>
      <w:r w:rsidR="00CD0ADC">
        <w:rPr>
          <w:b/>
          <w:sz w:val="44"/>
          <w:szCs w:val="44"/>
          <w:lang w:val="de-CH"/>
        </w:rPr>
        <w:t>1</w:t>
      </w:r>
      <w:r>
        <w:rPr>
          <w:b/>
          <w:sz w:val="44"/>
          <w:szCs w:val="44"/>
          <w:lang w:val="de-CH"/>
        </w:rPr>
        <w:t xml:space="preserve"> Task 2: SE </w:t>
      </w:r>
      <w:proofErr w:type="spellStart"/>
      <w:r>
        <w:rPr>
          <w:b/>
          <w:sz w:val="44"/>
          <w:szCs w:val="44"/>
          <w:lang w:val="de-CH"/>
        </w:rPr>
        <w:t>Process</w:t>
      </w:r>
      <w:proofErr w:type="spellEnd"/>
    </w:p>
    <w:p w14:paraId="0A24A095" w14:textId="77777777" w:rsidR="0003272D" w:rsidRPr="006F3551" w:rsidRDefault="0003272D" w:rsidP="0003272D">
      <w:pPr>
        <w:widowControl w:val="0"/>
        <w:autoSpaceDE w:val="0"/>
        <w:autoSpaceDN w:val="0"/>
        <w:adjustRightInd w:val="0"/>
        <w:rPr>
          <w:rFonts w:ascii="Calibri" w:hAnsi="Calibri" w:cs="Arial"/>
          <w:lang w:val="de-CH"/>
        </w:rPr>
      </w:pPr>
    </w:p>
    <w:p w14:paraId="29104EBC" w14:textId="666E0849" w:rsidR="0003272D" w:rsidRPr="003B478B" w:rsidRDefault="0003272D" w:rsidP="0003272D">
      <w:pPr>
        <w:widowControl w:val="0"/>
        <w:autoSpaceDE w:val="0"/>
        <w:autoSpaceDN w:val="0"/>
        <w:adjustRightInd w:val="0"/>
        <w:rPr>
          <w:rFonts w:ascii="Calibri" w:hAnsi="Calibri" w:cs="Arial"/>
          <w:i/>
          <w:iCs/>
          <w:lang w:val="de-CH"/>
        </w:rPr>
      </w:pPr>
      <w:r w:rsidRPr="006F3551">
        <w:rPr>
          <w:rFonts w:ascii="Calibri" w:hAnsi="Calibri" w:cs="Arial"/>
          <w:lang w:val="de-CH"/>
        </w:rPr>
        <w:t xml:space="preserve">In diesem Kapitel wird das zu verwendende Prozess-Model beschrieben für das Projekt </w:t>
      </w:r>
      <w:r w:rsidR="00CD0ADC">
        <w:rPr>
          <w:rFonts w:ascii="Calibri" w:hAnsi="Calibri" w:cs="Arial"/>
          <w:lang w:val="de-CH"/>
        </w:rPr>
        <w:t>CS1.</w:t>
      </w:r>
    </w:p>
    <w:p w14:paraId="78A85A35" w14:textId="01275BC7" w:rsidR="0098524F" w:rsidRDefault="00890044" w:rsidP="0098524F">
      <w:pPr>
        <w:pStyle w:val="Heading1"/>
        <w:rPr>
          <w:lang w:val="de-CH"/>
        </w:rPr>
      </w:pPr>
      <w:r>
        <w:rPr>
          <w:lang w:val="de-CH"/>
        </w:rPr>
        <w:t>1</w:t>
      </w:r>
      <w:r>
        <w:rPr>
          <w:lang w:val="de-CH"/>
        </w:rPr>
        <w:tab/>
      </w:r>
      <w:r w:rsidR="0098524F">
        <w:rPr>
          <w:lang w:val="de-CH"/>
        </w:rPr>
        <w:t>Entscheid Plan-</w:t>
      </w:r>
      <w:proofErr w:type="spellStart"/>
      <w:r w:rsidR="0098524F">
        <w:rPr>
          <w:lang w:val="de-CH"/>
        </w:rPr>
        <w:t>Driven</w:t>
      </w:r>
      <w:proofErr w:type="spellEnd"/>
      <w:r w:rsidR="0098524F">
        <w:rPr>
          <w:lang w:val="de-CH"/>
        </w:rPr>
        <w:t>/Agil</w:t>
      </w:r>
    </w:p>
    <w:p w14:paraId="291A4F56" w14:textId="77777777" w:rsidR="0098524F" w:rsidRDefault="0098524F" w:rsidP="0098524F">
      <w:pPr>
        <w:pStyle w:val="Heading2"/>
        <w:rPr>
          <w:lang w:val="de-CH"/>
        </w:rPr>
      </w:pPr>
    </w:p>
    <w:p w14:paraId="71A94BE0" w14:textId="65A7D552" w:rsidR="0003272D" w:rsidRDefault="00890044" w:rsidP="0098524F">
      <w:pPr>
        <w:pStyle w:val="Heading2"/>
        <w:rPr>
          <w:lang w:val="de-CH"/>
        </w:rPr>
      </w:pPr>
      <w:r>
        <w:rPr>
          <w:lang w:val="de-CH"/>
        </w:rPr>
        <w:t>1.1</w:t>
      </w:r>
      <w:r>
        <w:rPr>
          <w:lang w:val="de-CH"/>
        </w:rPr>
        <w:tab/>
      </w:r>
      <w:r w:rsidR="0003272D" w:rsidRPr="006F3551">
        <w:rPr>
          <w:lang w:val="de-CH"/>
        </w:rPr>
        <w:t>P</w:t>
      </w:r>
      <w:r w:rsidR="0098524F">
        <w:rPr>
          <w:lang w:val="de-CH"/>
        </w:rPr>
        <w:t>ro</w:t>
      </w:r>
      <w:r w:rsidR="000F2BA4">
        <w:rPr>
          <w:lang w:val="de-CH"/>
        </w:rPr>
        <w:t>-Argumente</w:t>
      </w:r>
      <w:r w:rsidR="0098524F">
        <w:rPr>
          <w:lang w:val="de-CH"/>
        </w:rPr>
        <w:t xml:space="preserve"> Plan-</w:t>
      </w:r>
      <w:proofErr w:type="spellStart"/>
      <w:r w:rsidR="0098524F">
        <w:rPr>
          <w:lang w:val="de-CH"/>
        </w:rPr>
        <w:t>Driven</w:t>
      </w:r>
      <w:proofErr w:type="spellEnd"/>
    </w:p>
    <w:p w14:paraId="23FB7834" w14:textId="77777777" w:rsidR="0098524F" w:rsidRPr="0098524F" w:rsidRDefault="0098524F" w:rsidP="0098524F"/>
    <w:p w14:paraId="1040F929" w14:textId="2D679C66" w:rsidR="0003272D" w:rsidRPr="003B478B" w:rsidRDefault="0003272D" w:rsidP="0098524F">
      <w:pPr>
        <w:widowControl w:val="0"/>
        <w:numPr>
          <w:ilvl w:val="0"/>
          <w:numId w:val="15"/>
        </w:numPr>
        <w:tabs>
          <w:tab w:val="left" w:pos="220"/>
          <w:tab w:val="left" w:pos="720"/>
        </w:tabs>
        <w:autoSpaceDE w:val="0"/>
        <w:autoSpaceDN w:val="0"/>
        <w:adjustRightInd w:val="0"/>
        <w:rPr>
          <w:rFonts w:ascii="Calibri" w:hAnsi="Calibri" w:cs="Arial"/>
          <w:lang w:val="de-CH"/>
        </w:rPr>
      </w:pPr>
      <w:r w:rsidRPr="006F3551">
        <w:rPr>
          <w:rFonts w:ascii="Calibri" w:hAnsi="Calibri" w:cs="Arial"/>
          <w:lang w:val="de-CH"/>
        </w:rPr>
        <w:t xml:space="preserve">Die Anforderungen sind grösstenteils bekannt und können mit den Key Usern im Detail bestimmt werden. </w:t>
      </w:r>
    </w:p>
    <w:p w14:paraId="3D7A7717" w14:textId="41F5FA09" w:rsidR="0003272D" w:rsidRPr="003B478B" w:rsidRDefault="0003272D" w:rsidP="0098524F">
      <w:pPr>
        <w:widowControl w:val="0"/>
        <w:numPr>
          <w:ilvl w:val="0"/>
          <w:numId w:val="15"/>
        </w:numPr>
        <w:tabs>
          <w:tab w:val="left" w:pos="220"/>
          <w:tab w:val="left" w:pos="720"/>
        </w:tabs>
        <w:autoSpaceDE w:val="0"/>
        <w:autoSpaceDN w:val="0"/>
        <w:adjustRightInd w:val="0"/>
        <w:rPr>
          <w:rFonts w:ascii="Calibri" w:hAnsi="Calibri" w:cs="Arial"/>
          <w:lang w:val="de-CH"/>
        </w:rPr>
      </w:pPr>
      <w:r w:rsidRPr="006F3551">
        <w:rPr>
          <w:rFonts w:ascii="Calibri" w:hAnsi="Calibri" w:cs="Arial"/>
          <w:lang w:val="de-CH"/>
        </w:rPr>
        <w:t>Meilensteine können definiert werden, damit die zeitlichen Abhängigkeiten zwischen den Teilprojekten eingehalten werden können.</w:t>
      </w:r>
    </w:p>
    <w:p w14:paraId="54726D84" w14:textId="21648769" w:rsidR="0003272D" w:rsidRPr="003B478B" w:rsidRDefault="0003272D" w:rsidP="0098524F">
      <w:pPr>
        <w:widowControl w:val="0"/>
        <w:numPr>
          <w:ilvl w:val="0"/>
          <w:numId w:val="15"/>
        </w:numPr>
        <w:tabs>
          <w:tab w:val="left" w:pos="220"/>
          <w:tab w:val="left" w:pos="720"/>
        </w:tabs>
        <w:autoSpaceDE w:val="0"/>
        <w:autoSpaceDN w:val="0"/>
        <w:adjustRightInd w:val="0"/>
        <w:rPr>
          <w:rFonts w:ascii="Calibri" w:hAnsi="Calibri" w:cs="Arial"/>
          <w:lang w:val="de-CH"/>
        </w:rPr>
      </w:pPr>
      <w:r w:rsidRPr="006F3551">
        <w:rPr>
          <w:rFonts w:ascii="Calibri" w:hAnsi="Calibri" w:cs="Arial"/>
          <w:lang w:val="de-CH"/>
        </w:rPr>
        <w:t>Dank den Meilensteinen kann der Fortschritt des Projektes besser kontrolliert werden und zeitliche Verzögerungen werden frühzeitig erkannt.</w:t>
      </w:r>
    </w:p>
    <w:p w14:paraId="68CC3476" w14:textId="5D500004" w:rsidR="0003272D" w:rsidRDefault="0003272D" w:rsidP="0098524F">
      <w:pPr>
        <w:widowControl w:val="0"/>
        <w:numPr>
          <w:ilvl w:val="0"/>
          <w:numId w:val="15"/>
        </w:numPr>
        <w:tabs>
          <w:tab w:val="left" w:pos="220"/>
          <w:tab w:val="left" w:pos="720"/>
        </w:tabs>
        <w:autoSpaceDE w:val="0"/>
        <w:autoSpaceDN w:val="0"/>
        <w:adjustRightInd w:val="0"/>
        <w:rPr>
          <w:rFonts w:ascii="Calibri" w:hAnsi="Calibri" w:cs="Arial"/>
          <w:lang w:val="de-CH"/>
        </w:rPr>
      </w:pPr>
      <w:r w:rsidRPr="006F3551">
        <w:rPr>
          <w:rFonts w:ascii="Calibri" w:hAnsi="Calibri" w:cs="Arial"/>
          <w:lang w:val="de-CH"/>
        </w:rPr>
        <w:t>Die involvierten Projektmitarbeitenden arbeiten an unterschiedlichen Standorten. Arbeitspakete und Teilergebnisse müssen definiert werden, da eine Abstimmung nur punktuell stattfinden kann.</w:t>
      </w:r>
    </w:p>
    <w:p w14:paraId="716255B4" w14:textId="77777777" w:rsidR="0098524F" w:rsidRPr="003B478B" w:rsidRDefault="0098524F" w:rsidP="0098524F">
      <w:pPr>
        <w:widowControl w:val="0"/>
        <w:tabs>
          <w:tab w:val="left" w:pos="220"/>
          <w:tab w:val="left" w:pos="720"/>
        </w:tabs>
        <w:autoSpaceDE w:val="0"/>
        <w:autoSpaceDN w:val="0"/>
        <w:adjustRightInd w:val="0"/>
        <w:ind w:left="720"/>
        <w:rPr>
          <w:rFonts w:ascii="Calibri" w:hAnsi="Calibri" w:cs="Arial"/>
          <w:lang w:val="de-CH"/>
        </w:rPr>
      </w:pPr>
    </w:p>
    <w:p w14:paraId="7D057385" w14:textId="72AF9808" w:rsidR="0003272D" w:rsidRDefault="00890044" w:rsidP="0098524F">
      <w:pPr>
        <w:pStyle w:val="Heading2"/>
        <w:rPr>
          <w:lang w:val="de-CH"/>
        </w:rPr>
      </w:pPr>
      <w:r>
        <w:rPr>
          <w:lang w:val="de-CH"/>
        </w:rPr>
        <w:t>1.2</w:t>
      </w:r>
      <w:r>
        <w:rPr>
          <w:lang w:val="de-CH"/>
        </w:rPr>
        <w:tab/>
      </w:r>
      <w:r w:rsidR="0003272D" w:rsidRPr="006F3551">
        <w:rPr>
          <w:lang w:val="de-CH"/>
        </w:rPr>
        <w:t>Kontra</w:t>
      </w:r>
      <w:r w:rsidR="000F2BA4">
        <w:rPr>
          <w:lang w:val="de-CH"/>
        </w:rPr>
        <w:t>-Argumente</w:t>
      </w:r>
      <w:r w:rsidR="0003272D" w:rsidRPr="006F3551">
        <w:rPr>
          <w:lang w:val="de-CH"/>
        </w:rPr>
        <w:t xml:space="preserve"> Plan-</w:t>
      </w:r>
      <w:proofErr w:type="spellStart"/>
      <w:r w:rsidR="0003272D" w:rsidRPr="006F3551">
        <w:rPr>
          <w:lang w:val="de-CH"/>
        </w:rPr>
        <w:t>Driven</w:t>
      </w:r>
      <w:proofErr w:type="spellEnd"/>
    </w:p>
    <w:p w14:paraId="7899165A" w14:textId="77777777" w:rsidR="0098524F" w:rsidRPr="0098524F" w:rsidRDefault="0098524F" w:rsidP="0098524F"/>
    <w:p w14:paraId="576B2C1C" w14:textId="7212581C" w:rsidR="0003272D" w:rsidRPr="003B478B" w:rsidRDefault="0003272D" w:rsidP="0098524F">
      <w:pPr>
        <w:widowControl w:val="0"/>
        <w:numPr>
          <w:ilvl w:val="0"/>
          <w:numId w:val="14"/>
        </w:numPr>
        <w:tabs>
          <w:tab w:val="left" w:pos="220"/>
          <w:tab w:val="left" w:pos="720"/>
        </w:tabs>
        <w:autoSpaceDE w:val="0"/>
        <w:autoSpaceDN w:val="0"/>
        <w:adjustRightInd w:val="0"/>
        <w:rPr>
          <w:rFonts w:ascii="Calibri" w:hAnsi="Calibri" w:cs="Arial"/>
          <w:lang w:val="de-CH"/>
        </w:rPr>
      </w:pPr>
      <w:r w:rsidRPr="006F3551">
        <w:rPr>
          <w:rFonts w:ascii="Calibri" w:hAnsi="Calibri" w:cs="Arial"/>
          <w:lang w:val="de-CH"/>
        </w:rPr>
        <w:t>Falls zu einem späteren Zeitpunkt zusätzliche Anforderungen von Kundenseite definiert werden, kann auf diese nur bedingt Rücksicht genommen werden. Gefährden diese zusätzlichen Anforderungen das Erreichen der entsprechenden Milestones, werden diese im Projekt nicht berücksichtigt.</w:t>
      </w:r>
    </w:p>
    <w:p w14:paraId="1311D9F1" w14:textId="7471873F" w:rsidR="0003272D" w:rsidRPr="003B478B" w:rsidRDefault="0003272D" w:rsidP="0098524F">
      <w:pPr>
        <w:widowControl w:val="0"/>
        <w:numPr>
          <w:ilvl w:val="0"/>
          <w:numId w:val="14"/>
        </w:numPr>
        <w:tabs>
          <w:tab w:val="left" w:pos="220"/>
          <w:tab w:val="left" w:pos="720"/>
        </w:tabs>
        <w:autoSpaceDE w:val="0"/>
        <w:autoSpaceDN w:val="0"/>
        <w:adjustRightInd w:val="0"/>
        <w:rPr>
          <w:rFonts w:ascii="Calibri" w:hAnsi="Calibri" w:cs="Arial"/>
          <w:lang w:val="de-CH"/>
        </w:rPr>
      </w:pPr>
      <w:r w:rsidRPr="006F3551">
        <w:rPr>
          <w:rFonts w:ascii="Calibri" w:hAnsi="Calibri" w:cs="Arial"/>
          <w:lang w:val="de-CH"/>
        </w:rPr>
        <w:t>Zu Beginn des Projektes wird ein hoher Aufwand an administrativem Aufwand nötig sein, um alle Anforderungen aufzunehmen und die einzelnen Projekt-Phasen zu planen.</w:t>
      </w:r>
    </w:p>
    <w:p w14:paraId="7C344A03" w14:textId="3D8C1AF8" w:rsidR="0003272D" w:rsidRPr="003B478B" w:rsidRDefault="0003272D" w:rsidP="0098524F">
      <w:pPr>
        <w:widowControl w:val="0"/>
        <w:numPr>
          <w:ilvl w:val="0"/>
          <w:numId w:val="14"/>
        </w:numPr>
        <w:tabs>
          <w:tab w:val="left" w:pos="220"/>
          <w:tab w:val="left" w:pos="720"/>
        </w:tabs>
        <w:autoSpaceDE w:val="0"/>
        <w:autoSpaceDN w:val="0"/>
        <w:adjustRightInd w:val="0"/>
        <w:rPr>
          <w:rFonts w:ascii="Calibri" w:hAnsi="Calibri" w:cs="Arial"/>
          <w:lang w:val="de-CH"/>
        </w:rPr>
      </w:pPr>
      <w:r w:rsidRPr="006F3551">
        <w:rPr>
          <w:rFonts w:ascii="Calibri" w:hAnsi="Calibri" w:cs="Arial"/>
          <w:lang w:val="de-CH"/>
        </w:rPr>
        <w:t>Das Risiko besteht, dass die Kundenanforderungen zu Beginn des Projektes noch nicht abschliessend definiert werden können.</w:t>
      </w:r>
    </w:p>
    <w:p w14:paraId="647ED4D2" w14:textId="77777777" w:rsidR="0098524F" w:rsidRDefault="0098524F" w:rsidP="0098524F">
      <w:pPr>
        <w:pStyle w:val="Heading2"/>
        <w:rPr>
          <w:lang w:val="de-CH"/>
        </w:rPr>
      </w:pPr>
    </w:p>
    <w:p w14:paraId="7D083D3D" w14:textId="5CBEA49E" w:rsidR="0003272D" w:rsidRDefault="00890044" w:rsidP="0098524F">
      <w:pPr>
        <w:pStyle w:val="Heading2"/>
        <w:rPr>
          <w:lang w:val="de-CH"/>
        </w:rPr>
      </w:pPr>
      <w:r>
        <w:rPr>
          <w:lang w:val="de-CH"/>
        </w:rPr>
        <w:t>1.3</w:t>
      </w:r>
      <w:r>
        <w:rPr>
          <w:lang w:val="de-CH"/>
        </w:rPr>
        <w:tab/>
      </w:r>
      <w:r w:rsidR="0003272D" w:rsidRPr="006F3551">
        <w:rPr>
          <w:lang w:val="de-CH"/>
        </w:rPr>
        <w:t>Entscheid</w:t>
      </w:r>
    </w:p>
    <w:p w14:paraId="7743A18A" w14:textId="77777777" w:rsidR="0098524F" w:rsidRPr="0098524F" w:rsidRDefault="0098524F" w:rsidP="0098524F"/>
    <w:p w14:paraId="0909D928" w14:textId="42F38059" w:rsidR="0003272D" w:rsidRPr="006F3551" w:rsidRDefault="0003272D" w:rsidP="0003272D">
      <w:pPr>
        <w:widowControl w:val="0"/>
        <w:autoSpaceDE w:val="0"/>
        <w:autoSpaceDN w:val="0"/>
        <w:adjustRightInd w:val="0"/>
        <w:rPr>
          <w:rFonts w:ascii="Calibri" w:hAnsi="Calibri" w:cs="Arial"/>
          <w:lang w:val="de-CH"/>
        </w:rPr>
      </w:pPr>
      <w:r w:rsidRPr="006F3551">
        <w:rPr>
          <w:rFonts w:ascii="Calibri" w:hAnsi="Calibri" w:cs="Arial"/>
          <w:lang w:val="de-CH"/>
        </w:rPr>
        <w:t>Aufgrund der durchgeführten Analyse wird das Projekt nach der Plan-</w:t>
      </w:r>
      <w:proofErr w:type="spellStart"/>
      <w:r w:rsidRPr="006F3551">
        <w:rPr>
          <w:rFonts w:ascii="Calibri" w:hAnsi="Calibri" w:cs="Arial"/>
          <w:lang w:val="de-CH"/>
        </w:rPr>
        <w:t>Driven</w:t>
      </w:r>
      <w:proofErr w:type="spellEnd"/>
      <w:r w:rsidRPr="006F3551">
        <w:rPr>
          <w:rFonts w:ascii="Calibri" w:hAnsi="Calibri" w:cs="Arial"/>
          <w:lang w:val="de-CH"/>
        </w:rPr>
        <w:t xml:space="preserve"> Methode realisiert werden. </w:t>
      </w:r>
    </w:p>
    <w:p w14:paraId="7CF1E0DC" w14:textId="21A6DF55" w:rsidR="006F3551" w:rsidRDefault="00890044" w:rsidP="003B478B">
      <w:pPr>
        <w:pStyle w:val="Heading1"/>
        <w:rPr>
          <w:lang w:val="de-CH"/>
        </w:rPr>
      </w:pPr>
      <w:r>
        <w:rPr>
          <w:lang w:val="de-CH"/>
        </w:rPr>
        <w:t>2</w:t>
      </w:r>
      <w:r>
        <w:rPr>
          <w:lang w:val="de-CH"/>
        </w:rPr>
        <w:tab/>
      </w:r>
      <w:proofErr w:type="spellStart"/>
      <w:r w:rsidR="006F3551">
        <w:rPr>
          <w:lang w:val="de-CH"/>
        </w:rPr>
        <w:t>Process</w:t>
      </w:r>
      <w:proofErr w:type="spellEnd"/>
      <w:r w:rsidR="006F3551">
        <w:rPr>
          <w:lang w:val="de-CH"/>
        </w:rPr>
        <w:t xml:space="preserve"> Model</w:t>
      </w:r>
    </w:p>
    <w:p w14:paraId="6F0393A2" w14:textId="77777777" w:rsidR="0098524F" w:rsidRPr="0098524F" w:rsidRDefault="0098524F" w:rsidP="0098524F"/>
    <w:p w14:paraId="664C543A" w14:textId="709DF795" w:rsidR="006F3551" w:rsidRDefault="006F3551" w:rsidP="006F3551">
      <w:pPr>
        <w:widowControl w:val="0"/>
        <w:autoSpaceDE w:val="0"/>
        <w:autoSpaceDN w:val="0"/>
        <w:adjustRightInd w:val="0"/>
        <w:rPr>
          <w:rFonts w:ascii="Calibri" w:hAnsi="Calibri" w:cs="Arial"/>
          <w:lang w:val="de-CH"/>
        </w:rPr>
      </w:pPr>
      <w:r>
        <w:rPr>
          <w:rFonts w:ascii="Calibri" w:hAnsi="Calibri" w:cs="Arial"/>
          <w:lang w:val="de-CH"/>
        </w:rPr>
        <w:t xml:space="preserve">Wir entscheiden uns, als Prozess Model RUP (Rational Unified </w:t>
      </w:r>
      <w:proofErr w:type="spellStart"/>
      <w:r>
        <w:rPr>
          <w:rFonts w:ascii="Calibri" w:hAnsi="Calibri" w:cs="Arial"/>
          <w:lang w:val="de-CH"/>
        </w:rPr>
        <w:t>Process</w:t>
      </w:r>
      <w:proofErr w:type="spellEnd"/>
      <w:r>
        <w:rPr>
          <w:rFonts w:ascii="Calibri" w:hAnsi="Calibri" w:cs="Arial"/>
          <w:lang w:val="de-CH"/>
        </w:rPr>
        <w:t xml:space="preserve">) zu verwenden. In der </w:t>
      </w:r>
      <w:r w:rsidR="00C877B0">
        <w:rPr>
          <w:rFonts w:ascii="Calibri" w:hAnsi="Calibri" w:cs="Arial"/>
          <w:lang w:val="de-CH"/>
        </w:rPr>
        <w:t>Inception-Phase werden wir eine detai</w:t>
      </w:r>
      <w:r w:rsidR="00012E82">
        <w:rPr>
          <w:rFonts w:ascii="Calibri" w:hAnsi="Calibri" w:cs="Arial"/>
          <w:lang w:val="de-CH"/>
        </w:rPr>
        <w:t>l</w:t>
      </w:r>
      <w:r w:rsidR="00C877B0">
        <w:rPr>
          <w:rFonts w:ascii="Calibri" w:hAnsi="Calibri" w:cs="Arial"/>
          <w:lang w:val="de-CH"/>
        </w:rPr>
        <w:t xml:space="preserve">lierte Soll-Analyse durchführen. Zudem soll ein Anforderungskatalog erstellt werden, welcher alle Anforderungen des Kunden konkret beschreibt. Ausserdem wird eine Risikoanalyse durchgeführt, welche mögliche Risiken definiert </w:t>
      </w:r>
      <w:r w:rsidR="00C877B0">
        <w:rPr>
          <w:rFonts w:ascii="Calibri" w:hAnsi="Calibri" w:cs="Arial"/>
          <w:lang w:val="de-CH"/>
        </w:rPr>
        <w:lastRenderedPageBreak/>
        <w:t>und deren Schweregrad beschreibt.</w:t>
      </w:r>
    </w:p>
    <w:p w14:paraId="7B0E1A1D" w14:textId="77777777" w:rsidR="00C877B0" w:rsidRDefault="00C877B0" w:rsidP="006F3551">
      <w:pPr>
        <w:widowControl w:val="0"/>
        <w:autoSpaceDE w:val="0"/>
        <w:autoSpaceDN w:val="0"/>
        <w:adjustRightInd w:val="0"/>
        <w:rPr>
          <w:rFonts w:ascii="Calibri" w:hAnsi="Calibri" w:cs="Arial"/>
          <w:lang w:val="de-CH"/>
        </w:rPr>
      </w:pPr>
    </w:p>
    <w:p w14:paraId="6DEAA783" w14:textId="0BF2EAEA" w:rsidR="00C877B0" w:rsidRDefault="00C877B0" w:rsidP="006F3551">
      <w:pPr>
        <w:widowControl w:val="0"/>
        <w:autoSpaceDE w:val="0"/>
        <w:autoSpaceDN w:val="0"/>
        <w:adjustRightInd w:val="0"/>
        <w:rPr>
          <w:rFonts w:ascii="Calibri" w:hAnsi="Calibri" w:cs="Arial"/>
          <w:lang w:val="de-CH"/>
        </w:rPr>
      </w:pPr>
      <w:r>
        <w:rPr>
          <w:rFonts w:ascii="Calibri" w:hAnsi="Calibri" w:cs="Arial"/>
          <w:lang w:val="de-CH"/>
        </w:rPr>
        <w:t xml:space="preserve">In der Elaboration-Phase geht es darum, ein Konzept zu erstellen, welches sowohl die fachlichen als auch die technischen </w:t>
      </w:r>
      <w:r w:rsidR="006E0D24">
        <w:rPr>
          <w:rFonts w:ascii="Calibri" w:hAnsi="Calibri" w:cs="Arial"/>
          <w:lang w:val="de-CH"/>
        </w:rPr>
        <w:t>Detailspezifikationen beschreibt. Zudem wird ein Testkonzept definiert, mit welchem das Produkt getestet werden kann.</w:t>
      </w:r>
    </w:p>
    <w:p w14:paraId="08D0AD32" w14:textId="77777777" w:rsidR="006E0D24" w:rsidRDefault="006E0D24" w:rsidP="006F3551">
      <w:pPr>
        <w:widowControl w:val="0"/>
        <w:autoSpaceDE w:val="0"/>
        <w:autoSpaceDN w:val="0"/>
        <w:adjustRightInd w:val="0"/>
        <w:rPr>
          <w:rFonts w:ascii="Calibri" w:hAnsi="Calibri" w:cs="Arial"/>
          <w:lang w:val="de-CH"/>
        </w:rPr>
      </w:pPr>
    </w:p>
    <w:p w14:paraId="7FE1C0C8" w14:textId="588787FE" w:rsidR="006E0D24" w:rsidRDefault="006E0D24" w:rsidP="006F3551">
      <w:pPr>
        <w:widowControl w:val="0"/>
        <w:autoSpaceDE w:val="0"/>
        <w:autoSpaceDN w:val="0"/>
        <w:adjustRightInd w:val="0"/>
        <w:rPr>
          <w:rFonts w:ascii="Calibri" w:hAnsi="Calibri" w:cs="Arial"/>
          <w:lang w:val="de-CH"/>
        </w:rPr>
      </w:pPr>
      <w:r>
        <w:rPr>
          <w:rFonts w:ascii="Calibri" w:hAnsi="Calibri" w:cs="Arial"/>
          <w:lang w:val="de-CH"/>
        </w:rPr>
        <w:t xml:space="preserve">In der Construction-Phase folgt die Realisierung. Dabei wird das Produkt in Iterationen realisiert, wobei nach jeder Iteration eine lauffähige und </w:t>
      </w:r>
      <w:proofErr w:type="spellStart"/>
      <w:r>
        <w:rPr>
          <w:rFonts w:ascii="Calibri" w:hAnsi="Calibri" w:cs="Arial"/>
          <w:lang w:val="de-CH"/>
        </w:rPr>
        <w:t>testbare</w:t>
      </w:r>
      <w:proofErr w:type="spellEnd"/>
      <w:r>
        <w:rPr>
          <w:rFonts w:ascii="Calibri" w:hAnsi="Calibri" w:cs="Arial"/>
          <w:lang w:val="de-CH"/>
        </w:rPr>
        <w:t xml:space="preserve"> Version der Applikation verfügbar ist. Zudem wird in der letzten Iteration das gesamte Produkt (sowohl die einzelnen Komponenten als auch die Interaktion der einzelnen Komponenten untereinander) ausführlich getestet.</w:t>
      </w:r>
    </w:p>
    <w:p w14:paraId="0A437260" w14:textId="77777777" w:rsidR="006E0D24" w:rsidRDefault="006E0D24" w:rsidP="006F3551">
      <w:pPr>
        <w:widowControl w:val="0"/>
        <w:autoSpaceDE w:val="0"/>
        <w:autoSpaceDN w:val="0"/>
        <w:adjustRightInd w:val="0"/>
        <w:rPr>
          <w:rFonts w:ascii="Calibri" w:hAnsi="Calibri" w:cs="Arial"/>
          <w:lang w:val="de-CH"/>
        </w:rPr>
      </w:pPr>
    </w:p>
    <w:p w14:paraId="7C180787" w14:textId="2D9A1754" w:rsidR="00EB6651" w:rsidRDefault="006E0D24" w:rsidP="006F3551">
      <w:pPr>
        <w:widowControl w:val="0"/>
        <w:autoSpaceDE w:val="0"/>
        <w:autoSpaceDN w:val="0"/>
        <w:adjustRightInd w:val="0"/>
        <w:rPr>
          <w:rFonts w:ascii="Calibri" w:hAnsi="Calibri" w:cs="Arial"/>
          <w:lang w:val="de-CH"/>
        </w:rPr>
      </w:pPr>
      <w:r>
        <w:rPr>
          <w:rFonts w:ascii="Calibri" w:hAnsi="Calibri" w:cs="Arial"/>
          <w:lang w:val="de-CH"/>
        </w:rPr>
        <w:t>In der Transition-Phase wird das Projekt abgeschlossen. Das Produkt wird an den Kunden übergeben und eingeführ</w:t>
      </w:r>
      <w:r w:rsidR="00E729DB">
        <w:rPr>
          <w:rFonts w:ascii="Calibri" w:hAnsi="Calibri" w:cs="Arial"/>
          <w:lang w:val="de-CH"/>
        </w:rPr>
        <w:t>t. Danach folgt der offizielle Projektabschluss, welcher einen Rückblick und auch einen Ausblick beinhaltet.</w:t>
      </w:r>
    </w:p>
    <w:p w14:paraId="7CEA7182" w14:textId="77777777" w:rsidR="000B32F4" w:rsidRDefault="000B32F4" w:rsidP="000B32F4">
      <w:pPr>
        <w:pStyle w:val="Heading2"/>
        <w:rPr>
          <w:lang w:val="de-CH"/>
        </w:rPr>
      </w:pPr>
    </w:p>
    <w:p w14:paraId="239B1A28" w14:textId="248E29E8" w:rsidR="00EB6651" w:rsidRDefault="000B32F4" w:rsidP="000B32F4">
      <w:pPr>
        <w:pStyle w:val="Heading2"/>
        <w:rPr>
          <w:lang w:val="de-CH"/>
        </w:rPr>
      </w:pPr>
      <w:r>
        <w:rPr>
          <w:lang w:val="de-CH"/>
        </w:rPr>
        <w:t>2.1</w:t>
      </w:r>
      <w:r w:rsidR="00890044">
        <w:rPr>
          <w:lang w:val="de-CH"/>
        </w:rPr>
        <w:tab/>
      </w:r>
      <w:r w:rsidR="00EB6651">
        <w:rPr>
          <w:lang w:val="de-CH"/>
        </w:rPr>
        <w:t>Inception-Phase</w:t>
      </w:r>
    </w:p>
    <w:p w14:paraId="58A8DC84" w14:textId="09F21A16" w:rsidR="00E729DB" w:rsidRDefault="00E729DB" w:rsidP="00EB6651">
      <w:pPr>
        <w:widowControl w:val="0"/>
        <w:autoSpaceDE w:val="0"/>
        <w:autoSpaceDN w:val="0"/>
        <w:adjustRightInd w:val="0"/>
        <w:rPr>
          <w:rFonts w:ascii="Calibri" w:hAnsi="Calibri" w:cs="Arial"/>
          <w:lang w:val="de-CH"/>
        </w:rPr>
      </w:pPr>
    </w:p>
    <w:p w14:paraId="27DF69E7" w14:textId="556ABD62" w:rsidR="00EB6651" w:rsidRDefault="00EE0008" w:rsidP="004B062B">
      <w:pPr>
        <w:widowControl w:val="0"/>
        <w:autoSpaceDE w:val="0"/>
        <w:autoSpaceDN w:val="0"/>
        <w:adjustRightInd w:val="0"/>
        <w:ind w:left="3600" w:hanging="3600"/>
        <w:rPr>
          <w:rFonts w:ascii="Calibri" w:hAnsi="Calibri" w:cs="Arial"/>
          <w:lang w:val="de-CH"/>
        </w:rPr>
      </w:pPr>
      <w:r w:rsidRPr="0098524F">
        <w:rPr>
          <w:rFonts w:ascii="Calibri" w:hAnsi="Calibri" w:cs="Arial"/>
          <w:b/>
          <w:lang w:val="de-CH"/>
        </w:rPr>
        <w:t>Soll-Analyse</w:t>
      </w:r>
      <w:r>
        <w:rPr>
          <w:rFonts w:ascii="Calibri" w:hAnsi="Calibri" w:cs="Arial"/>
          <w:lang w:val="de-CH"/>
        </w:rPr>
        <w:tab/>
        <w:t xml:space="preserve">Es werden alle Anforderungen des Kunden </w:t>
      </w:r>
      <w:r w:rsidR="00582CDB">
        <w:rPr>
          <w:rFonts w:ascii="Calibri" w:hAnsi="Calibri" w:cs="Arial"/>
          <w:lang w:val="de-CH"/>
        </w:rPr>
        <w:t>aufgenommen</w:t>
      </w:r>
      <w:r>
        <w:rPr>
          <w:rFonts w:ascii="Calibri" w:hAnsi="Calibri" w:cs="Arial"/>
          <w:lang w:val="de-CH"/>
        </w:rPr>
        <w:t>.</w:t>
      </w:r>
      <w:r w:rsidR="00582CDB">
        <w:rPr>
          <w:rFonts w:ascii="Calibri" w:hAnsi="Calibri" w:cs="Arial"/>
          <w:lang w:val="de-CH"/>
        </w:rPr>
        <w:t xml:space="preserve"> Das Ziel ist, dass das Projektteam weiss, was der Kunde erwartet. Die Erkenntnisse werden schriftlich festgehalten.</w:t>
      </w:r>
    </w:p>
    <w:p w14:paraId="5058A608" w14:textId="6BC34B1C" w:rsidR="00EE0008" w:rsidRDefault="0098524F" w:rsidP="004B062B">
      <w:pPr>
        <w:widowControl w:val="0"/>
        <w:autoSpaceDE w:val="0"/>
        <w:autoSpaceDN w:val="0"/>
        <w:adjustRightInd w:val="0"/>
        <w:ind w:left="3600" w:hanging="3600"/>
        <w:rPr>
          <w:rFonts w:ascii="Calibri" w:hAnsi="Calibri" w:cs="Arial"/>
          <w:lang w:val="de-CH"/>
        </w:rPr>
      </w:pPr>
      <w:r w:rsidRPr="0098524F">
        <w:rPr>
          <w:rFonts w:ascii="Calibri" w:hAnsi="Calibri" w:cs="Arial"/>
          <w:b/>
          <w:lang w:val="de-CH"/>
        </w:rPr>
        <w:t>Anforderungsanalyse</w:t>
      </w:r>
      <w:r w:rsidR="00EE0008">
        <w:rPr>
          <w:rFonts w:ascii="Calibri" w:hAnsi="Calibri" w:cs="Arial"/>
          <w:lang w:val="de-CH"/>
        </w:rPr>
        <w:tab/>
        <w:t>Für die aus der Soll-Analyse gewonnenen Erkenntnisse werden konkrete Anforderungen definiert.</w:t>
      </w:r>
      <w:r w:rsidR="002261A1">
        <w:rPr>
          <w:rFonts w:ascii="Calibri" w:hAnsi="Calibri" w:cs="Arial"/>
          <w:lang w:val="de-CH"/>
        </w:rPr>
        <w:t xml:space="preserve"> Es sollen alle Anforderungen verständlich und umsetzbar definiert werden. Die Anforderungen werden ebenfalls schriftlich festgehalten.</w:t>
      </w:r>
    </w:p>
    <w:p w14:paraId="19481C19" w14:textId="39876F25" w:rsidR="006F3551" w:rsidRDefault="0098524F" w:rsidP="003B478B">
      <w:pPr>
        <w:widowControl w:val="0"/>
        <w:autoSpaceDE w:val="0"/>
        <w:autoSpaceDN w:val="0"/>
        <w:adjustRightInd w:val="0"/>
        <w:ind w:left="3600" w:hanging="3600"/>
        <w:rPr>
          <w:rFonts w:ascii="Calibri" w:hAnsi="Calibri" w:cs="Arial"/>
          <w:lang w:val="de-CH"/>
        </w:rPr>
      </w:pPr>
      <w:r w:rsidRPr="0098524F">
        <w:rPr>
          <w:rFonts w:ascii="Calibri" w:hAnsi="Calibri" w:cs="Arial"/>
          <w:b/>
          <w:lang w:val="de-CH"/>
        </w:rPr>
        <w:t>Risikoanalyse</w:t>
      </w:r>
      <w:r w:rsidR="00EE0008">
        <w:rPr>
          <w:rFonts w:ascii="Calibri" w:hAnsi="Calibri" w:cs="Arial"/>
          <w:lang w:val="de-CH"/>
        </w:rPr>
        <w:tab/>
        <w:t>Es werden all</w:t>
      </w:r>
      <w:r w:rsidR="002261A1">
        <w:rPr>
          <w:rFonts w:ascii="Calibri" w:hAnsi="Calibri" w:cs="Arial"/>
          <w:lang w:val="de-CH"/>
        </w:rPr>
        <w:t xml:space="preserve">e Risiken, die </w:t>
      </w:r>
      <w:r w:rsidR="008837E9">
        <w:rPr>
          <w:rFonts w:ascii="Calibri" w:hAnsi="Calibri" w:cs="Arial"/>
          <w:lang w:val="de-CH"/>
        </w:rPr>
        <w:t xml:space="preserve">während des Projektverlaufs </w:t>
      </w:r>
      <w:r w:rsidR="002261A1">
        <w:rPr>
          <w:rFonts w:ascii="Calibri" w:hAnsi="Calibri" w:cs="Arial"/>
          <w:lang w:val="de-CH"/>
        </w:rPr>
        <w:t xml:space="preserve">auftreten könnten, </w:t>
      </w:r>
      <w:r w:rsidR="008837E9">
        <w:rPr>
          <w:rFonts w:ascii="Calibri" w:hAnsi="Calibri" w:cs="Arial"/>
          <w:lang w:val="de-CH"/>
        </w:rPr>
        <w:t>bestimmt. Danach wird ermittelt, wie gross der potentielle Schaden der möglichen Risiken wäre. Festgehalten werden die Risiken in einer Grafik, welche die Risiken nach Schweregrad und Eintrittswahrscheinlichkeit darstellt.</w:t>
      </w:r>
    </w:p>
    <w:p w14:paraId="7CB4436C" w14:textId="77777777" w:rsidR="000B32F4" w:rsidRPr="003B478B" w:rsidRDefault="000B32F4" w:rsidP="003B478B">
      <w:pPr>
        <w:widowControl w:val="0"/>
        <w:autoSpaceDE w:val="0"/>
        <w:autoSpaceDN w:val="0"/>
        <w:adjustRightInd w:val="0"/>
        <w:ind w:left="3600" w:hanging="3600"/>
        <w:rPr>
          <w:rFonts w:ascii="Calibri" w:hAnsi="Calibri" w:cs="Arial"/>
          <w:b/>
          <w:bCs/>
          <w:sz w:val="32"/>
          <w:szCs w:val="32"/>
          <w:lang w:val="de-CH"/>
        </w:rPr>
      </w:pPr>
    </w:p>
    <w:p w14:paraId="20FECD5E" w14:textId="41412EFC" w:rsidR="00EB6651" w:rsidRDefault="000B32F4" w:rsidP="000B32F4">
      <w:pPr>
        <w:pStyle w:val="Heading2"/>
        <w:rPr>
          <w:lang w:val="de-CH"/>
        </w:rPr>
      </w:pPr>
      <w:r>
        <w:rPr>
          <w:lang w:val="de-CH"/>
        </w:rPr>
        <w:t>2.2</w:t>
      </w:r>
      <w:r w:rsidR="00890044">
        <w:rPr>
          <w:lang w:val="de-CH"/>
        </w:rPr>
        <w:tab/>
      </w:r>
      <w:r w:rsidR="00EB6651">
        <w:rPr>
          <w:lang w:val="de-CH"/>
        </w:rPr>
        <w:t>Elaboration-Phase</w:t>
      </w:r>
    </w:p>
    <w:p w14:paraId="6A194B04" w14:textId="77777777" w:rsidR="00EB6651" w:rsidRDefault="00EB6651" w:rsidP="00EB6651">
      <w:pPr>
        <w:widowControl w:val="0"/>
        <w:autoSpaceDE w:val="0"/>
        <w:autoSpaceDN w:val="0"/>
        <w:adjustRightInd w:val="0"/>
        <w:rPr>
          <w:rFonts w:ascii="Calibri" w:hAnsi="Calibri" w:cs="Arial"/>
          <w:lang w:val="de-CH"/>
        </w:rPr>
      </w:pPr>
    </w:p>
    <w:p w14:paraId="1EA4CC0E" w14:textId="24F394FE" w:rsidR="004B062B" w:rsidRPr="004B062B" w:rsidRDefault="0098524F" w:rsidP="004B062B">
      <w:pPr>
        <w:widowControl w:val="0"/>
        <w:autoSpaceDE w:val="0"/>
        <w:autoSpaceDN w:val="0"/>
        <w:adjustRightInd w:val="0"/>
        <w:ind w:left="3600" w:hanging="3600"/>
        <w:rPr>
          <w:rFonts w:ascii="Calibri" w:hAnsi="Calibri" w:cs="Arial"/>
          <w:lang w:val="de-CH"/>
        </w:rPr>
      </w:pPr>
      <w:r w:rsidRPr="0098524F">
        <w:rPr>
          <w:rFonts w:ascii="Calibri" w:hAnsi="Calibri" w:cs="Arial"/>
          <w:b/>
          <w:lang w:val="de-CH"/>
        </w:rPr>
        <w:t>Fachliche Detailspezifikation</w:t>
      </w:r>
      <w:r w:rsidR="004B062B">
        <w:rPr>
          <w:rFonts w:ascii="Calibri" w:hAnsi="Calibri" w:cs="Arial"/>
          <w:lang w:val="de-CH"/>
        </w:rPr>
        <w:tab/>
      </w:r>
      <w:r w:rsidR="004B062B" w:rsidRPr="004B062B">
        <w:rPr>
          <w:rFonts w:ascii="Calibri" w:hAnsi="Calibri" w:cs="Arial"/>
          <w:lang w:val="de-CH"/>
        </w:rPr>
        <w:t>Aufgrund der Kundenanforderung wird die fachliche</w:t>
      </w:r>
      <w:r w:rsidR="004B062B">
        <w:rPr>
          <w:rFonts w:ascii="Arial" w:hAnsi="Arial" w:cs="Arial"/>
        </w:rPr>
        <w:t xml:space="preserve"> </w:t>
      </w:r>
      <w:r w:rsidR="004B062B" w:rsidRPr="004B062B">
        <w:rPr>
          <w:rFonts w:ascii="Calibri" w:hAnsi="Calibri" w:cs="Arial"/>
          <w:lang w:val="de-CH"/>
        </w:rPr>
        <w:t>Detailspezifikation erstellt. Diese wird dem Kunden zum Review gegeben in der Version 0.9 und hat anschliessend in der Version 1.0 Gültigkeit für das gesamte Projekt.</w:t>
      </w:r>
    </w:p>
    <w:p w14:paraId="3334F826" w14:textId="77777777" w:rsidR="004B062B" w:rsidRPr="004B062B" w:rsidRDefault="004B062B" w:rsidP="004B062B">
      <w:pPr>
        <w:widowControl w:val="0"/>
        <w:autoSpaceDE w:val="0"/>
        <w:autoSpaceDN w:val="0"/>
        <w:adjustRightInd w:val="0"/>
        <w:rPr>
          <w:rFonts w:ascii="Calibri" w:hAnsi="Calibri" w:cs="Arial"/>
          <w:lang w:val="de-CH"/>
        </w:rPr>
      </w:pPr>
    </w:p>
    <w:p w14:paraId="12209316" w14:textId="4E8D432E" w:rsidR="004B062B" w:rsidRPr="004B062B" w:rsidRDefault="004B062B" w:rsidP="004B062B">
      <w:pPr>
        <w:widowControl w:val="0"/>
        <w:autoSpaceDE w:val="0"/>
        <w:autoSpaceDN w:val="0"/>
        <w:adjustRightInd w:val="0"/>
        <w:ind w:left="3600" w:hanging="3600"/>
        <w:rPr>
          <w:rFonts w:ascii="Calibri" w:hAnsi="Calibri" w:cs="Arial"/>
          <w:lang w:val="de-CH"/>
        </w:rPr>
      </w:pPr>
      <w:r w:rsidRPr="0098524F">
        <w:rPr>
          <w:rFonts w:ascii="Calibri" w:hAnsi="Calibri" w:cs="Arial"/>
          <w:b/>
          <w:lang w:val="de-CH"/>
        </w:rPr>
        <w:t>Te</w:t>
      </w:r>
      <w:r w:rsidR="0098524F" w:rsidRPr="0098524F">
        <w:rPr>
          <w:rFonts w:ascii="Calibri" w:hAnsi="Calibri" w:cs="Arial"/>
          <w:b/>
          <w:lang w:val="de-CH"/>
        </w:rPr>
        <w:t>chnische Detailspezifikation</w:t>
      </w:r>
      <w:r>
        <w:rPr>
          <w:rFonts w:ascii="Calibri" w:hAnsi="Calibri" w:cs="Arial"/>
          <w:lang w:val="de-CH"/>
        </w:rPr>
        <w:tab/>
      </w:r>
      <w:r w:rsidRPr="004B062B">
        <w:rPr>
          <w:rFonts w:ascii="Calibri" w:hAnsi="Calibri" w:cs="Arial"/>
          <w:lang w:val="de-CH"/>
        </w:rPr>
        <w:t>Die technische Detailspezifikation wird aufgrund der fachlichen Anforderungen erstellt und innerhalb des Projekt-Teams kommuniziert.</w:t>
      </w:r>
    </w:p>
    <w:p w14:paraId="06B77F33" w14:textId="77777777" w:rsidR="004B062B" w:rsidRPr="004B062B" w:rsidRDefault="004B062B" w:rsidP="004B062B">
      <w:pPr>
        <w:widowControl w:val="0"/>
        <w:autoSpaceDE w:val="0"/>
        <w:autoSpaceDN w:val="0"/>
        <w:adjustRightInd w:val="0"/>
        <w:rPr>
          <w:rFonts w:ascii="Calibri" w:hAnsi="Calibri" w:cs="Arial"/>
          <w:lang w:val="de-CH"/>
        </w:rPr>
      </w:pPr>
    </w:p>
    <w:p w14:paraId="7E6ABB8D" w14:textId="56861580" w:rsidR="006F3551" w:rsidRDefault="0098524F" w:rsidP="004B062B">
      <w:pPr>
        <w:widowControl w:val="0"/>
        <w:autoSpaceDE w:val="0"/>
        <w:autoSpaceDN w:val="0"/>
        <w:adjustRightInd w:val="0"/>
        <w:ind w:left="3600" w:hanging="3600"/>
        <w:rPr>
          <w:rFonts w:ascii="Calibri" w:hAnsi="Calibri" w:cs="Arial"/>
          <w:lang w:val="de-CH"/>
        </w:rPr>
      </w:pPr>
      <w:r w:rsidRPr="0098524F">
        <w:rPr>
          <w:rFonts w:ascii="Calibri" w:hAnsi="Calibri" w:cs="Arial"/>
          <w:b/>
          <w:lang w:val="de-CH"/>
        </w:rPr>
        <w:t>Testkonzept</w:t>
      </w:r>
      <w:r w:rsidR="004B062B">
        <w:rPr>
          <w:rFonts w:ascii="Calibri" w:hAnsi="Calibri" w:cs="Arial"/>
          <w:lang w:val="de-CH"/>
        </w:rPr>
        <w:tab/>
      </w:r>
      <w:r w:rsidR="004B062B" w:rsidRPr="004B062B">
        <w:rPr>
          <w:rFonts w:ascii="Calibri" w:hAnsi="Calibri" w:cs="Arial"/>
          <w:lang w:val="de-CH"/>
        </w:rPr>
        <w:t>Das Testkonzept beinhaltet fachliche Tests, welche die einzelnen Kundengruppen vorgeben und später auch durchführen, sowie technische Funktionstests, welche durch die Projektmitarbeiter definiert werden.</w:t>
      </w:r>
    </w:p>
    <w:p w14:paraId="46F55937" w14:textId="77777777" w:rsidR="000B32F4" w:rsidRDefault="000B32F4" w:rsidP="004B062B">
      <w:pPr>
        <w:widowControl w:val="0"/>
        <w:autoSpaceDE w:val="0"/>
        <w:autoSpaceDN w:val="0"/>
        <w:adjustRightInd w:val="0"/>
        <w:ind w:left="3600" w:hanging="3600"/>
        <w:rPr>
          <w:rFonts w:ascii="Calibri" w:hAnsi="Calibri" w:cs="Arial"/>
          <w:lang w:val="de-CH"/>
        </w:rPr>
      </w:pPr>
    </w:p>
    <w:p w14:paraId="7FFB9F6E" w14:textId="464101F8" w:rsidR="00EB6651" w:rsidRDefault="000B32F4" w:rsidP="000B32F4">
      <w:pPr>
        <w:pStyle w:val="Heading2"/>
        <w:rPr>
          <w:lang w:val="de-CH"/>
        </w:rPr>
      </w:pPr>
      <w:r>
        <w:rPr>
          <w:lang w:val="de-CH"/>
        </w:rPr>
        <w:t>2.3</w:t>
      </w:r>
      <w:r w:rsidR="00890044">
        <w:rPr>
          <w:lang w:val="de-CH"/>
        </w:rPr>
        <w:tab/>
      </w:r>
      <w:r w:rsidR="00EE0008">
        <w:rPr>
          <w:lang w:val="de-CH"/>
        </w:rPr>
        <w:t>Construction-Phase</w:t>
      </w:r>
    </w:p>
    <w:p w14:paraId="73204CA6" w14:textId="77777777" w:rsidR="00EB6651" w:rsidRDefault="00EB6651" w:rsidP="00EB6651">
      <w:pPr>
        <w:widowControl w:val="0"/>
        <w:autoSpaceDE w:val="0"/>
        <w:autoSpaceDN w:val="0"/>
        <w:adjustRightInd w:val="0"/>
        <w:rPr>
          <w:rFonts w:ascii="Calibri" w:hAnsi="Calibri" w:cs="Arial"/>
          <w:lang w:val="de-CH"/>
        </w:rPr>
      </w:pPr>
    </w:p>
    <w:p w14:paraId="795CCE3D" w14:textId="408913B0" w:rsidR="004B062B" w:rsidRPr="004B062B" w:rsidRDefault="0098524F" w:rsidP="004B062B">
      <w:pPr>
        <w:widowControl w:val="0"/>
        <w:autoSpaceDE w:val="0"/>
        <w:autoSpaceDN w:val="0"/>
        <w:adjustRightInd w:val="0"/>
        <w:ind w:left="3600" w:hanging="3600"/>
        <w:rPr>
          <w:rFonts w:ascii="Calibri" w:hAnsi="Calibri" w:cs="Arial"/>
          <w:lang w:val="de-CH"/>
        </w:rPr>
      </w:pPr>
      <w:r w:rsidRPr="0098524F">
        <w:rPr>
          <w:rFonts w:ascii="Calibri" w:hAnsi="Calibri" w:cs="Arial"/>
          <w:b/>
          <w:lang w:val="de-CH"/>
        </w:rPr>
        <w:t>Implementation in Iterationen</w:t>
      </w:r>
      <w:r w:rsidR="004B062B">
        <w:rPr>
          <w:rFonts w:ascii="Calibri" w:hAnsi="Calibri" w:cs="Arial"/>
          <w:lang w:val="de-CH"/>
        </w:rPr>
        <w:tab/>
      </w:r>
      <w:r w:rsidR="004B062B" w:rsidRPr="004B062B">
        <w:rPr>
          <w:rFonts w:ascii="Calibri" w:hAnsi="Calibri" w:cs="Arial"/>
          <w:lang w:val="de-CH"/>
        </w:rPr>
        <w:t>Das Produkt wird nach dem entsprechenden Konzept in Iterationen durchgeführt. Als Kontrollstruktur werden die zuvor definierten Milestones verwendet. Ziel dieses Punktes ist die Fertigstellung der Implementationsarbeiten am Projekt. Aus diesem Punkt wird das fertiggestellt</w:t>
      </w:r>
      <w:r w:rsidR="00C96B65">
        <w:rPr>
          <w:rFonts w:ascii="Calibri" w:hAnsi="Calibri" w:cs="Arial"/>
          <w:lang w:val="de-CH"/>
        </w:rPr>
        <w:t>e</w:t>
      </w:r>
      <w:r w:rsidR="004B062B" w:rsidRPr="004B062B">
        <w:rPr>
          <w:rFonts w:ascii="Calibri" w:hAnsi="Calibri" w:cs="Arial"/>
          <w:lang w:val="de-CH"/>
        </w:rPr>
        <w:t xml:space="preserve"> Programm hervorgehen.</w:t>
      </w:r>
    </w:p>
    <w:p w14:paraId="2AF9799F" w14:textId="7686BF6C" w:rsidR="00EB6651" w:rsidRDefault="0098524F" w:rsidP="004B062B">
      <w:pPr>
        <w:widowControl w:val="0"/>
        <w:autoSpaceDE w:val="0"/>
        <w:autoSpaceDN w:val="0"/>
        <w:adjustRightInd w:val="0"/>
        <w:ind w:left="3600" w:hanging="3600"/>
        <w:rPr>
          <w:rFonts w:ascii="Calibri" w:hAnsi="Calibri" w:cs="Arial"/>
          <w:lang w:val="de-CH"/>
        </w:rPr>
      </w:pPr>
      <w:r w:rsidRPr="0098524F">
        <w:rPr>
          <w:rFonts w:ascii="Calibri" w:hAnsi="Calibri" w:cs="Arial"/>
          <w:b/>
          <w:lang w:val="de-CH"/>
        </w:rPr>
        <w:t>Tests</w:t>
      </w:r>
      <w:r w:rsidR="004B062B" w:rsidRPr="004B062B">
        <w:rPr>
          <w:rFonts w:ascii="Calibri" w:hAnsi="Calibri" w:cs="Arial"/>
          <w:lang w:val="de-CH"/>
        </w:rPr>
        <w:tab/>
        <w:t>In diesem Punkt wird das zu entwickelnde Produkt kontinuierlich getestet. Entsprechende Fehler werden an die Implementation weitergeleitet und korrigiert. Der Punkt wird abgeschlossen, wenn alle Bereiche des Produkts getestet wurden. Aus dem Punkt wird ein Fehlerhandbuch hervorgehen.</w:t>
      </w:r>
    </w:p>
    <w:p w14:paraId="31FB9362" w14:textId="77777777" w:rsidR="000B32F4" w:rsidRPr="004B062B" w:rsidRDefault="000B32F4" w:rsidP="004B062B">
      <w:pPr>
        <w:widowControl w:val="0"/>
        <w:autoSpaceDE w:val="0"/>
        <w:autoSpaceDN w:val="0"/>
        <w:adjustRightInd w:val="0"/>
        <w:ind w:left="3600" w:hanging="3600"/>
        <w:rPr>
          <w:rFonts w:ascii="Calibri" w:hAnsi="Calibri" w:cs="Arial"/>
          <w:lang w:val="de-CH"/>
        </w:rPr>
      </w:pPr>
    </w:p>
    <w:p w14:paraId="04A37B1F" w14:textId="540A80C9" w:rsidR="00EB6651" w:rsidRDefault="000B32F4" w:rsidP="000B32F4">
      <w:pPr>
        <w:pStyle w:val="Heading2"/>
        <w:rPr>
          <w:lang w:val="de-CH"/>
        </w:rPr>
      </w:pPr>
      <w:r>
        <w:rPr>
          <w:lang w:val="de-CH"/>
        </w:rPr>
        <w:t>2.4</w:t>
      </w:r>
      <w:r w:rsidR="00890044">
        <w:rPr>
          <w:lang w:val="de-CH"/>
        </w:rPr>
        <w:tab/>
      </w:r>
      <w:r w:rsidR="00EE0008">
        <w:rPr>
          <w:lang w:val="de-CH"/>
        </w:rPr>
        <w:t>Transition-Phase</w:t>
      </w:r>
    </w:p>
    <w:p w14:paraId="0EB6F5AF" w14:textId="77777777" w:rsidR="00EB6651" w:rsidRDefault="00EB6651" w:rsidP="00EB6651">
      <w:pPr>
        <w:widowControl w:val="0"/>
        <w:autoSpaceDE w:val="0"/>
        <w:autoSpaceDN w:val="0"/>
        <w:adjustRightInd w:val="0"/>
        <w:rPr>
          <w:rFonts w:ascii="Calibri" w:hAnsi="Calibri" w:cs="Arial"/>
          <w:lang w:val="de-CH"/>
        </w:rPr>
      </w:pPr>
    </w:p>
    <w:p w14:paraId="6C73B662" w14:textId="52EB822E" w:rsidR="00483B27" w:rsidRPr="00483B27" w:rsidRDefault="0098524F" w:rsidP="004B062B">
      <w:pPr>
        <w:widowControl w:val="0"/>
        <w:autoSpaceDE w:val="0"/>
        <w:autoSpaceDN w:val="0"/>
        <w:adjustRightInd w:val="0"/>
        <w:ind w:left="3600" w:hanging="3600"/>
        <w:rPr>
          <w:rFonts w:ascii="Calibri" w:hAnsi="Calibri" w:cs="Arial"/>
          <w:lang w:val="de-CH"/>
        </w:rPr>
      </w:pPr>
      <w:r w:rsidRPr="0098524F">
        <w:rPr>
          <w:rFonts w:ascii="Calibri" w:hAnsi="Calibri" w:cs="Arial"/>
          <w:b/>
          <w:lang w:val="de-CH"/>
        </w:rPr>
        <w:t>Konfiguration</w:t>
      </w:r>
      <w:r w:rsidR="00483B27" w:rsidRPr="00483B27">
        <w:rPr>
          <w:rFonts w:ascii="Calibri" w:hAnsi="Calibri" w:cs="Arial"/>
          <w:lang w:val="de-CH"/>
        </w:rPr>
        <w:tab/>
        <w:t>Das fertiggestellte Produkt wird beim Kunden installiert. Ziel dieses Punktes ist es, dass das Produkt für alle Miterbeiter verfügbar ist. Der Kunde besitzt nun ein lauffähiges Produkt.</w:t>
      </w:r>
    </w:p>
    <w:p w14:paraId="2E28CC88" w14:textId="2FEDF3D5" w:rsidR="00483B27" w:rsidRPr="00483B27" w:rsidRDefault="00483B27" w:rsidP="004B062B">
      <w:pPr>
        <w:widowControl w:val="0"/>
        <w:autoSpaceDE w:val="0"/>
        <w:autoSpaceDN w:val="0"/>
        <w:adjustRightInd w:val="0"/>
        <w:ind w:left="3600" w:hanging="3600"/>
        <w:rPr>
          <w:rFonts w:ascii="Calibri" w:hAnsi="Calibri" w:cs="Arial"/>
          <w:lang w:val="de-CH"/>
        </w:rPr>
      </w:pPr>
      <w:r w:rsidRPr="0098524F">
        <w:rPr>
          <w:rFonts w:ascii="Calibri" w:hAnsi="Calibri" w:cs="Arial"/>
          <w:b/>
          <w:lang w:val="de-CH"/>
        </w:rPr>
        <w:t>Einführung</w:t>
      </w:r>
      <w:r>
        <w:rPr>
          <w:rFonts w:ascii="Calibri" w:hAnsi="Calibri" w:cs="Arial"/>
          <w:lang w:val="de-CH"/>
        </w:rPr>
        <w:tab/>
      </w:r>
      <w:r w:rsidRPr="00483B27">
        <w:rPr>
          <w:rFonts w:ascii="Calibri" w:hAnsi="Calibri" w:cs="Arial"/>
          <w:lang w:val="de-CH"/>
        </w:rPr>
        <w:t>Die Nutzer werden auf das Produkt geschult. Alle Mitarbeiter sollten nach Abschluss des Punktes über alle Funktionen des Produkts informiert sein. Der Kunde besitzt nun geschulte Mitarbeiter.</w:t>
      </w:r>
    </w:p>
    <w:p w14:paraId="6ADE246F" w14:textId="1B51F3D1" w:rsidR="0098524F" w:rsidRPr="000B32F4" w:rsidRDefault="00483B27" w:rsidP="000B32F4">
      <w:pPr>
        <w:widowControl w:val="0"/>
        <w:autoSpaceDE w:val="0"/>
        <w:autoSpaceDN w:val="0"/>
        <w:adjustRightInd w:val="0"/>
        <w:ind w:left="3600" w:hanging="3600"/>
        <w:rPr>
          <w:rFonts w:ascii="Calibri" w:hAnsi="Calibri" w:cs="Arial"/>
          <w:lang w:val="de-CH"/>
        </w:rPr>
      </w:pPr>
      <w:r w:rsidRPr="0098524F">
        <w:rPr>
          <w:rFonts w:ascii="Calibri" w:hAnsi="Calibri" w:cs="Arial"/>
          <w:b/>
          <w:lang w:val="de-CH"/>
        </w:rPr>
        <w:t>Abschluss</w:t>
      </w:r>
      <w:r>
        <w:rPr>
          <w:rFonts w:ascii="Calibri" w:hAnsi="Calibri" w:cs="Arial"/>
          <w:lang w:val="de-CH"/>
        </w:rPr>
        <w:tab/>
      </w:r>
      <w:r w:rsidRPr="00483B27">
        <w:rPr>
          <w:rFonts w:ascii="Calibri" w:hAnsi="Calibri" w:cs="Arial"/>
          <w:lang w:val="de-CH"/>
        </w:rPr>
        <w:t>Es wird ein Rück- sowie Vorausblick des Projekts durchgeführt.</w:t>
      </w:r>
    </w:p>
    <w:p w14:paraId="47DCC999" w14:textId="77777777" w:rsidR="0098524F" w:rsidRDefault="0098524F">
      <w:pPr>
        <w:rPr>
          <w:rFonts w:asciiTheme="majorHAnsi" w:eastAsiaTheme="majorEastAsia" w:hAnsiTheme="majorHAnsi" w:cstheme="majorBidi"/>
          <w:color w:val="2E74B5" w:themeColor="accent1" w:themeShade="BF"/>
          <w:sz w:val="32"/>
          <w:szCs w:val="32"/>
          <w:lang w:val="de-CH"/>
        </w:rPr>
      </w:pPr>
      <w:r>
        <w:rPr>
          <w:lang w:val="de-CH"/>
        </w:rPr>
        <w:br w:type="page"/>
      </w:r>
    </w:p>
    <w:p w14:paraId="4816BC40" w14:textId="435D5FAD" w:rsidR="00FD3EAF" w:rsidRDefault="000B32F4" w:rsidP="0098524F">
      <w:pPr>
        <w:pStyle w:val="Heading1"/>
        <w:rPr>
          <w:lang w:val="de-CH"/>
        </w:rPr>
      </w:pPr>
      <w:r>
        <w:rPr>
          <w:lang w:val="de-CH"/>
        </w:rPr>
        <w:t>3</w:t>
      </w:r>
      <w:r>
        <w:rPr>
          <w:lang w:val="de-CH"/>
        </w:rPr>
        <w:tab/>
      </w:r>
      <w:r w:rsidR="00041931">
        <w:rPr>
          <w:lang w:val="de-CH"/>
        </w:rPr>
        <w:t>Abhängigkeiten</w:t>
      </w:r>
    </w:p>
    <w:p w14:paraId="3FA4E5E9" w14:textId="77777777" w:rsidR="00FD3EAF" w:rsidRDefault="00FD3EAF" w:rsidP="00041931">
      <w:pPr>
        <w:widowControl w:val="0"/>
        <w:autoSpaceDE w:val="0"/>
        <w:autoSpaceDN w:val="0"/>
        <w:adjustRightInd w:val="0"/>
        <w:rPr>
          <w:rFonts w:ascii="Calibri" w:hAnsi="Calibri" w:cs="Arial"/>
          <w:lang w:val="de-CH"/>
        </w:rPr>
      </w:pPr>
    </w:p>
    <w:p w14:paraId="612D528D" w14:textId="5AFB5EE9" w:rsidR="00FD3EAF" w:rsidRDefault="00773EAD" w:rsidP="00041931">
      <w:pPr>
        <w:widowControl w:val="0"/>
        <w:autoSpaceDE w:val="0"/>
        <w:autoSpaceDN w:val="0"/>
        <w:adjustRightInd w:val="0"/>
        <w:rPr>
          <w:rFonts w:ascii="Calibri" w:hAnsi="Calibri" w:cs="Arial"/>
          <w:lang w:val="de-CH"/>
        </w:rPr>
      </w:pPr>
      <w:r>
        <w:rPr>
          <w:rFonts w:ascii="Calibri" w:hAnsi="Calibri" w:cs="Arial"/>
          <w:lang w:val="de-CH"/>
        </w:rPr>
        <w:t xml:space="preserve">Es wurde ein Diagramm </w:t>
      </w:r>
      <w:r w:rsidR="000F2BA4">
        <w:rPr>
          <w:rFonts w:ascii="Calibri" w:hAnsi="Calibri" w:cs="Arial"/>
          <w:lang w:val="de-CH"/>
        </w:rPr>
        <w:t>erstellt</w:t>
      </w:r>
      <w:r>
        <w:rPr>
          <w:rFonts w:ascii="Calibri" w:hAnsi="Calibri" w:cs="Arial"/>
          <w:lang w:val="de-CH"/>
        </w:rPr>
        <w:t>, welches die Abhängigkeiten des Projektes grafisch darstellt.</w:t>
      </w:r>
    </w:p>
    <w:p w14:paraId="2325E734" w14:textId="77777777" w:rsidR="00FD3EAF" w:rsidRPr="00FD3EAF" w:rsidRDefault="00FD3EAF" w:rsidP="00041931">
      <w:pPr>
        <w:widowControl w:val="0"/>
        <w:autoSpaceDE w:val="0"/>
        <w:autoSpaceDN w:val="0"/>
        <w:adjustRightInd w:val="0"/>
        <w:rPr>
          <w:rFonts w:ascii="Calibri" w:hAnsi="Calibri" w:cs="Arial"/>
          <w:lang w:val="de-CH"/>
        </w:rPr>
      </w:pPr>
    </w:p>
    <w:p w14:paraId="22C4C6DD" w14:textId="44026B6F" w:rsidR="00FD3EAF" w:rsidRDefault="00FD3EAF" w:rsidP="00041931">
      <w:pPr>
        <w:widowControl w:val="0"/>
        <w:autoSpaceDE w:val="0"/>
        <w:autoSpaceDN w:val="0"/>
        <w:adjustRightInd w:val="0"/>
        <w:rPr>
          <w:rFonts w:ascii="Calibri" w:hAnsi="Calibri" w:cs="Arial"/>
          <w:b/>
          <w:bCs/>
          <w:sz w:val="32"/>
          <w:szCs w:val="32"/>
          <w:lang w:val="de-CH"/>
        </w:rPr>
      </w:pPr>
      <w:r w:rsidRPr="00FD3EAF">
        <w:rPr>
          <w:rFonts w:ascii="Calibri" w:hAnsi="Calibri" w:cs="Arial"/>
          <w:b/>
          <w:bCs/>
          <w:noProof/>
          <w:sz w:val="32"/>
          <w:szCs w:val="32"/>
        </w:rPr>
        <w:drawing>
          <wp:inline distT="0" distB="0" distL="0" distR="0" wp14:anchorId="2BE04942" wp14:editId="714390CB">
            <wp:extent cx="5943600" cy="1550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50035"/>
                    </a:xfrm>
                    <a:prstGeom prst="rect">
                      <a:avLst/>
                    </a:prstGeom>
                  </pic:spPr>
                </pic:pic>
              </a:graphicData>
            </a:graphic>
          </wp:inline>
        </w:drawing>
      </w:r>
    </w:p>
    <w:p w14:paraId="68D3476D" w14:textId="77777777" w:rsidR="00041931" w:rsidRDefault="00041931" w:rsidP="00041931">
      <w:pPr>
        <w:widowControl w:val="0"/>
        <w:autoSpaceDE w:val="0"/>
        <w:autoSpaceDN w:val="0"/>
        <w:adjustRightInd w:val="0"/>
        <w:rPr>
          <w:rFonts w:ascii="Calibri" w:hAnsi="Calibri" w:cs="Arial"/>
          <w:lang w:val="de-CH"/>
        </w:rPr>
      </w:pPr>
    </w:p>
    <w:p w14:paraId="22A5510F" w14:textId="6EDCED8E" w:rsidR="00041931" w:rsidRDefault="000B32F4" w:rsidP="0098524F">
      <w:pPr>
        <w:pStyle w:val="Heading1"/>
        <w:rPr>
          <w:lang w:val="de-CH"/>
        </w:rPr>
      </w:pPr>
      <w:r>
        <w:rPr>
          <w:lang w:val="de-CH"/>
        </w:rPr>
        <w:t>4</w:t>
      </w:r>
      <w:r>
        <w:rPr>
          <w:lang w:val="de-CH"/>
        </w:rPr>
        <w:tab/>
      </w:r>
      <w:r w:rsidR="00041931" w:rsidRPr="00FD3EAF">
        <w:rPr>
          <w:lang w:val="de-CH"/>
        </w:rPr>
        <w:t xml:space="preserve">Interaktion </w:t>
      </w:r>
      <w:r w:rsidR="00041931" w:rsidRPr="00041931">
        <w:rPr>
          <w:lang w:val="de-CH"/>
        </w:rPr>
        <w:t>im</w:t>
      </w:r>
      <w:r w:rsidR="00041931" w:rsidRPr="00FD3EAF">
        <w:rPr>
          <w:lang w:val="de-CH"/>
        </w:rPr>
        <w:t xml:space="preserve"> Team und mit dem Kunden</w:t>
      </w:r>
    </w:p>
    <w:p w14:paraId="70EB62E3" w14:textId="77777777" w:rsidR="00FD3EAF" w:rsidRDefault="00FD3EAF" w:rsidP="00FD3EAF">
      <w:pPr>
        <w:widowControl w:val="0"/>
        <w:autoSpaceDE w:val="0"/>
        <w:autoSpaceDN w:val="0"/>
        <w:adjustRightInd w:val="0"/>
        <w:rPr>
          <w:rFonts w:ascii="Calibri" w:hAnsi="Calibri" w:cs="Arial"/>
          <w:lang w:val="de-CH"/>
        </w:rPr>
      </w:pPr>
    </w:p>
    <w:p w14:paraId="138B6978" w14:textId="77777777" w:rsidR="00FD3EAF" w:rsidRPr="00282F9B" w:rsidRDefault="00FD3EAF" w:rsidP="00FD3EAF">
      <w:pPr>
        <w:widowControl w:val="0"/>
        <w:autoSpaceDE w:val="0"/>
        <w:autoSpaceDN w:val="0"/>
        <w:adjustRightInd w:val="0"/>
        <w:rPr>
          <w:rFonts w:ascii="Calibri" w:hAnsi="Calibri" w:cs="Arial"/>
          <w:b/>
          <w:lang w:val="de-CH"/>
        </w:rPr>
      </w:pPr>
      <w:r w:rsidRPr="00282F9B">
        <w:rPr>
          <w:rFonts w:ascii="Calibri" w:hAnsi="Calibri" w:cs="Arial"/>
          <w:b/>
          <w:lang w:val="de-CH"/>
        </w:rPr>
        <w:t>Inception</w:t>
      </w:r>
    </w:p>
    <w:p w14:paraId="206E5999" w14:textId="4429B270" w:rsidR="00FD3EAF" w:rsidRPr="00282F9B" w:rsidRDefault="00FD3EAF" w:rsidP="00282F9B">
      <w:pPr>
        <w:pStyle w:val="ListParagraph"/>
        <w:widowControl w:val="0"/>
        <w:numPr>
          <w:ilvl w:val="0"/>
          <w:numId w:val="8"/>
        </w:numPr>
        <w:autoSpaceDE w:val="0"/>
        <w:autoSpaceDN w:val="0"/>
        <w:adjustRightInd w:val="0"/>
        <w:rPr>
          <w:rFonts w:ascii="Calibri" w:hAnsi="Calibri" w:cs="Arial"/>
          <w:lang w:val="de-CH"/>
        </w:rPr>
      </w:pPr>
      <w:r w:rsidRPr="00282F9B">
        <w:rPr>
          <w:rFonts w:ascii="Calibri" w:hAnsi="Calibri" w:cs="Arial"/>
          <w:lang w:val="de-CH"/>
        </w:rPr>
        <w:t>Diskussion mit Entwickler</w:t>
      </w:r>
      <w:r w:rsidR="00282F9B" w:rsidRPr="00282F9B">
        <w:rPr>
          <w:rFonts w:ascii="Calibri" w:hAnsi="Calibri" w:cs="Arial"/>
          <w:lang w:val="de-CH"/>
        </w:rPr>
        <w:t xml:space="preserve">team über die nötigen </w:t>
      </w:r>
      <w:r w:rsidR="00C900D0" w:rsidRPr="00282F9B">
        <w:rPr>
          <w:rFonts w:ascii="Calibri" w:hAnsi="Calibri" w:cs="Arial"/>
          <w:lang w:val="de-CH"/>
        </w:rPr>
        <w:t>Ressourcen</w:t>
      </w:r>
      <w:r w:rsidR="00282F9B" w:rsidRPr="00282F9B">
        <w:rPr>
          <w:rFonts w:ascii="Calibri" w:hAnsi="Calibri" w:cs="Arial"/>
          <w:lang w:val="de-CH"/>
        </w:rPr>
        <w:t xml:space="preserve"> </w:t>
      </w:r>
      <w:r w:rsidR="00E64239">
        <w:rPr>
          <w:rFonts w:ascii="Calibri" w:hAnsi="Calibri" w:cs="Arial"/>
          <w:lang w:val="de-CH"/>
        </w:rPr>
        <w:t>HR, Kosten, eventuelles Outsourcing</w:t>
      </w:r>
    </w:p>
    <w:p w14:paraId="447016A7" w14:textId="15604E5F" w:rsidR="00FD3EAF" w:rsidRPr="00282F9B" w:rsidRDefault="00FD3EAF" w:rsidP="00282F9B">
      <w:pPr>
        <w:pStyle w:val="ListParagraph"/>
        <w:widowControl w:val="0"/>
        <w:numPr>
          <w:ilvl w:val="0"/>
          <w:numId w:val="8"/>
        </w:numPr>
        <w:autoSpaceDE w:val="0"/>
        <w:autoSpaceDN w:val="0"/>
        <w:adjustRightInd w:val="0"/>
        <w:rPr>
          <w:rFonts w:ascii="Calibri" w:hAnsi="Calibri" w:cs="Arial"/>
          <w:lang w:val="de-CH"/>
        </w:rPr>
      </w:pPr>
      <w:r w:rsidRPr="00282F9B">
        <w:rPr>
          <w:rFonts w:ascii="Calibri" w:hAnsi="Calibri" w:cs="Arial"/>
          <w:lang w:val="de-CH"/>
        </w:rPr>
        <w:t xml:space="preserve">Je nach Kundenanforderung mit Benutzern </w:t>
      </w:r>
      <w:r w:rsidR="004B062B">
        <w:rPr>
          <w:rFonts w:ascii="Calibri" w:hAnsi="Calibri" w:cs="Arial"/>
          <w:lang w:val="de-CH"/>
        </w:rPr>
        <w:t xml:space="preserve">besprechen und </w:t>
      </w:r>
      <w:r w:rsidRPr="00282F9B">
        <w:rPr>
          <w:rFonts w:ascii="Calibri" w:hAnsi="Calibri" w:cs="Arial"/>
          <w:lang w:val="de-CH"/>
        </w:rPr>
        <w:t>UI definieren</w:t>
      </w:r>
    </w:p>
    <w:p w14:paraId="1B21D6DE" w14:textId="77777777" w:rsidR="00FD3EAF" w:rsidRPr="00FD3EAF" w:rsidRDefault="00FD3EAF" w:rsidP="00FD3EAF">
      <w:pPr>
        <w:widowControl w:val="0"/>
        <w:autoSpaceDE w:val="0"/>
        <w:autoSpaceDN w:val="0"/>
        <w:adjustRightInd w:val="0"/>
        <w:rPr>
          <w:rFonts w:ascii="Calibri" w:hAnsi="Calibri" w:cs="Arial"/>
          <w:lang w:val="de-CH"/>
        </w:rPr>
      </w:pPr>
    </w:p>
    <w:p w14:paraId="7C3CC016" w14:textId="77777777" w:rsidR="00FD3EAF" w:rsidRPr="00282F9B" w:rsidRDefault="00FD3EAF" w:rsidP="00FD3EAF">
      <w:pPr>
        <w:widowControl w:val="0"/>
        <w:autoSpaceDE w:val="0"/>
        <w:autoSpaceDN w:val="0"/>
        <w:adjustRightInd w:val="0"/>
        <w:rPr>
          <w:rFonts w:ascii="Calibri" w:hAnsi="Calibri" w:cs="Arial"/>
          <w:b/>
          <w:lang w:val="de-CH"/>
        </w:rPr>
      </w:pPr>
      <w:r w:rsidRPr="00282F9B">
        <w:rPr>
          <w:rFonts w:ascii="Calibri" w:hAnsi="Calibri" w:cs="Arial"/>
          <w:b/>
          <w:lang w:val="de-CH"/>
        </w:rPr>
        <w:t>Elaboration</w:t>
      </w:r>
    </w:p>
    <w:p w14:paraId="04AE5511" w14:textId="62DBF200" w:rsidR="00FD3EAF" w:rsidRPr="00282F9B" w:rsidRDefault="00FD3EAF" w:rsidP="00282F9B">
      <w:pPr>
        <w:pStyle w:val="ListParagraph"/>
        <w:widowControl w:val="0"/>
        <w:numPr>
          <w:ilvl w:val="0"/>
          <w:numId w:val="10"/>
        </w:numPr>
        <w:autoSpaceDE w:val="0"/>
        <w:autoSpaceDN w:val="0"/>
        <w:adjustRightInd w:val="0"/>
        <w:rPr>
          <w:rFonts w:ascii="Calibri" w:hAnsi="Calibri" w:cs="Arial"/>
          <w:lang w:val="de-CH"/>
        </w:rPr>
      </w:pPr>
      <w:r w:rsidRPr="00282F9B">
        <w:rPr>
          <w:rFonts w:ascii="Calibri" w:hAnsi="Calibri" w:cs="Arial"/>
          <w:lang w:val="de-CH"/>
        </w:rPr>
        <w:t>Rückmeldungen von den Tests evaluieren (Benutzer &amp; Entwickler)</w:t>
      </w:r>
      <w:r w:rsidR="00282F9B" w:rsidRPr="00282F9B">
        <w:rPr>
          <w:rFonts w:ascii="Calibri" w:hAnsi="Calibri" w:cs="Arial"/>
          <w:lang w:val="de-CH"/>
        </w:rPr>
        <w:t xml:space="preserve"> </w:t>
      </w:r>
      <w:r w:rsidR="00F1230F">
        <w:rPr>
          <w:rFonts w:ascii="Calibri" w:hAnsi="Calibri" w:cs="Arial"/>
          <w:lang w:val="de-CH"/>
        </w:rPr>
        <w:t>Kern, Risiken definieren</w:t>
      </w:r>
    </w:p>
    <w:p w14:paraId="2F022CCB" w14:textId="676E3581" w:rsidR="00FD3EAF" w:rsidRPr="00282F9B" w:rsidRDefault="00F1230F" w:rsidP="00282F9B">
      <w:pPr>
        <w:pStyle w:val="ListParagraph"/>
        <w:widowControl w:val="0"/>
        <w:numPr>
          <w:ilvl w:val="0"/>
          <w:numId w:val="10"/>
        </w:numPr>
        <w:autoSpaceDE w:val="0"/>
        <w:autoSpaceDN w:val="0"/>
        <w:adjustRightInd w:val="0"/>
        <w:rPr>
          <w:rFonts w:ascii="Calibri" w:hAnsi="Calibri" w:cs="Arial"/>
          <w:lang w:val="de-CH"/>
        </w:rPr>
      </w:pPr>
      <w:r>
        <w:rPr>
          <w:rFonts w:ascii="Calibri" w:hAnsi="Calibri" w:cs="Arial"/>
          <w:lang w:val="de-CH"/>
        </w:rPr>
        <w:t>Wichtige</w:t>
      </w:r>
      <w:r w:rsidR="00FD3EAF" w:rsidRPr="00282F9B">
        <w:rPr>
          <w:rFonts w:ascii="Calibri" w:hAnsi="Calibri" w:cs="Arial"/>
          <w:lang w:val="de-CH"/>
        </w:rPr>
        <w:t xml:space="preserve"> Designentscheide mit Kunden besprechen</w:t>
      </w:r>
    </w:p>
    <w:p w14:paraId="017D2EE4" w14:textId="77777777" w:rsidR="00FD3EAF" w:rsidRPr="00FD3EAF" w:rsidRDefault="00FD3EAF" w:rsidP="00FD3EAF">
      <w:pPr>
        <w:widowControl w:val="0"/>
        <w:autoSpaceDE w:val="0"/>
        <w:autoSpaceDN w:val="0"/>
        <w:adjustRightInd w:val="0"/>
        <w:rPr>
          <w:rFonts w:ascii="Calibri" w:hAnsi="Calibri" w:cs="Arial"/>
          <w:lang w:val="de-CH"/>
        </w:rPr>
      </w:pPr>
    </w:p>
    <w:p w14:paraId="3A7C8B6D" w14:textId="77777777" w:rsidR="00FD3EAF" w:rsidRPr="00282F9B" w:rsidRDefault="00FD3EAF" w:rsidP="00FD3EAF">
      <w:pPr>
        <w:widowControl w:val="0"/>
        <w:autoSpaceDE w:val="0"/>
        <w:autoSpaceDN w:val="0"/>
        <w:adjustRightInd w:val="0"/>
        <w:rPr>
          <w:rFonts w:ascii="Calibri" w:hAnsi="Calibri" w:cs="Arial"/>
          <w:b/>
          <w:lang w:val="de-CH"/>
        </w:rPr>
      </w:pPr>
      <w:r w:rsidRPr="00282F9B">
        <w:rPr>
          <w:rFonts w:ascii="Calibri" w:hAnsi="Calibri" w:cs="Arial"/>
          <w:b/>
          <w:lang w:val="de-CH"/>
        </w:rPr>
        <w:t>Construction</w:t>
      </w:r>
    </w:p>
    <w:p w14:paraId="56FDA555" w14:textId="549A8FFC" w:rsidR="00FD3EAF" w:rsidRPr="00282F9B" w:rsidRDefault="00FD3EAF" w:rsidP="00282F9B">
      <w:pPr>
        <w:pStyle w:val="ListParagraph"/>
        <w:widowControl w:val="0"/>
        <w:numPr>
          <w:ilvl w:val="0"/>
          <w:numId w:val="9"/>
        </w:numPr>
        <w:autoSpaceDE w:val="0"/>
        <w:autoSpaceDN w:val="0"/>
        <w:adjustRightInd w:val="0"/>
        <w:rPr>
          <w:rFonts w:ascii="Calibri" w:hAnsi="Calibri" w:cs="Arial"/>
          <w:lang w:val="de-CH"/>
        </w:rPr>
      </w:pPr>
      <w:r w:rsidRPr="00282F9B">
        <w:rPr>
          <w:rFonts w:ascii="Calibri" w:hAnsi="Calibri" w:cs="Arial"/>
          <w:lang w:val="de-CH"/>
        </w:rPr>
        <w:t>Wöchentliche Meetings</w:t>
      </w:r>
    </w:p>
    <w:p w14:paraId="5BBC9B93" w14:textId="32A05DAB" w:rsidR="00FD3EAF" w:rsidRPr="00282F9B" w:rsidRDefault="00FD3EAF" w:rsidP="00282F9B">
      <w:pPr>
        <w:pStyle w:val="ListParagraph"/>
        <w:widowControl w:val="0"/>
        <w:numPr>
          <w:ilvl w:val="0"/>
          <w:numId w:val="9"/>
        </w:numPr>
        <w:autoSpaceDE w:val="0"/>
        <w:autoSpaceDN w:val="0"/>
        <w:adjustRightInd w:val="0"/>
        <w:rPr>
          <w:rFonts w:ascii="Calibri" w:hAnsi="Calibri" w:cs="Arial"/>
          <w:lang w:val="de-CH"/>
        </w:rPr>
      </w:pPr>
      <w:r w:rsidRPr="00282F9B">
        <w:rPr>
          <w:rFonts w:ascii="Calibri" w:hAnsi="Calibri" w:cs="Arial"/>
          <w:lang w:val="de-CH"/>
        </w:rPr>
        <w:t>Fortschritte dokumentieren</w:t>
      </w:r>
    </w:p>
    <w:p w14:paraId="6DA92D3E" w14:textId="0B0A5CBF" w:rsidR="00FD3EAF" w:rsidRPr="00282F9B" w:rsidRDefault="00FD3EAF" w:rsidP="00282F9B">
      <w:pPr>
        <w:pStyle w:val="ListParagraph"/>
        <w:widowControl w:val="0"/>
        <w:numPr>
          <w:ilvl w:val="0"/>
          <w:numId w:val="9"/>
        </w:numPr>
        <w:autoSpaceDE w:val="0"/>
        <w:autoSpaceDN w:val="0"/>
        <w:adjustRightInd w:val="0"/>
        <w:rPr>
          <w:rFonts w:ascii="Calibri" w:hAnsi="Calibri" w:cs="Arial"/>
          <w:lang w:val="de-CH"/>
        </w:rPr>
      </w:pPr>
      <w:r w:rsidRPr="00282F9B">
        <w:rPr>
          <w:rFonts w:ascii="Calibri" w:hAnsi="Calibri" w:cs="Arial"/>
          <w:lang w:val="de-CH"/>
        </w:rPr>
        <w:t>Probleme auflisten und Lösungen finden</w:t>
      </w:r>
    </w:p>
    <w:p w14:paraId="0E39915F" w14:textId="092DBFEF" w:rsidR="00FD3EAF" w:rsidRPr="00282F9B" w:rsidRDefault="004A44EB" w:rsidP="00282F9B">
      <w:pPr>
        <w:pStyle w:val="ListParagraph"/>
        <w:widowControl w:val="0"/>
        <w:numPr>
          <w:ilvl w:val="0"/>
          <w:numId w:val="9"/>
        </w:numPr>
        <w:autoSpaceDE w:val="0"/>
        <w:autoSpaceDN w:val="0"/>
        <w:adjustRightInd w:val="0"/>
        <w:rPr>
          <w:rFonts w:ascii="Calibri" w:hAnsi="Calibri" w:cs="Arial"/>
          <w:lang w:val="de-CH"/>
        </w:rPr>
      </w:pPr>
      <w:r>
        <w:rPr>
          <w:rFonts w:ascii="Calibri" w:hAnsi="Calibri" w:cs="Arial"/>
          <w:lang w:val="de-CH"/>
        </w:rPr>
        <w:t xml:space="preserve">Tests </w:t>
      </w:r>
      <w:r w:rsidR="00FD3EAF" w:rsidRPr="00282F9B">
        <w:rPr>
          <w:rFonts w:ascii="Calibri" w:hAnsi="Calibri" w:cs="Arial"/>
          <w:lang w:val="de-CH"/>
        </w:rPr>
        <w:t>evaluieren</w:t>
      </w:r>
    </w:p>
    <w:p w14:paraId="518AA813" w14:textId="68628D6C" w:rsidR="00FD3EAF" w:rsidRPr="00282F9B" w:rsidRDefault="00FD3EAF" w:rsidP="00282F9B">
      <w:pPr>
        <w:pStyle w:val="ListParagraph"/>
        <w:widowControl w:val="0"/>
        <w:numPr>
          <w:ilvl w:val="0"/>
          <w:numId w:val="9"/>
        </w:numPr>
        <w:autoSpaceDE w:val="0"/>
        <w:autoSpaceDN w:val="0"/>
        <w:adjustRightInd w:val="0"/>
        <w:rPr>
          <w:rFonts w:ascii="Calibri" w:hAnsi="Calibri" w:cs="Arial"/>
          <w:lang w:val="de-CH"/>
        </w:rPr>
      </w:pPr>
      <w:r w:rsidRPr="00282F9B">
        <w:rPr>
          <w:rFonts w:ascii="Calibri" w:hAnsi="Calibri" w:cs="Arial"/>
          <w:lang w:val="de-CH"/>
        </w:rPr>
        <w:t>Meilensteine überprüfen (ggf. anpassen)</w:t>
      </w:r>
    </w:p>
    <w:p w14:paraId="414FEBAE" w14:textId="2DCEAE46" w:rsidR="00FD3EAF" w:rsidRPr="00282F9B" w:rsidRDefault="00FD3EAF" w:rsidP="00282F9B">
      <w:pPr>
        <w:pStyle w:val="ListParagraph"/>
        <w:widowControl w:val="0"/>
        <w:numPr>
          <w:ilvl w:val="0"/>
          <w:numId w:val="9"/>
        </w:numPr>
        <w:autoSpaceDE w:val="0"/>
        <w:autoSpaceDN w:val="0"/>
        <w:adjustRightInd w:val="0"/>
        <w:rPr>
          <w:rFonts w:ascii="Calibri" w:hAnsi="Calibri" w:cs="Arial"/>
          <w:lang w:val="de-CH"/>
        </w:rPr>
      </w:pPr>
      <w:r w:rsidRPr="00282F9B">
        <w:rPr>
          <w:rFonts w:ascii="Calibri" w:hAnsi="Calibri" w:cs="Arial"/>
          <w:lang w:val="de-CH"/>
        </w:rPr>
        <w:t>Erfüllung der Ziele mit Kunden anschauen</w:t>
      </w:r>
      <w:bookmarkStart w:id="0" w:name="_GoBack"/>
      <w:bookmarkEnd w:id="0"/>
    </w:p>
    <w:p w14:paraId="0E8BE48F" w14:textId="77777777" w:rsidR="00282F9B" w:rsidRDefault="00282F9B" w:rsidP="00282F9B">
      <w:pPr>
        <w:widowControl w:val="0"/>
        <w:autoSpaceDE w:val="0"/>
        <w:autoSpaceDN w:val="0"/>
        <w:adjustRightInd w:val="0"/>
        <w:ind w:firstLine="220"/>
        <w:rPr>
          <w:rFonts w:ascii="Calibri" w:hAnsi="Calibri" w:cs="Arial"/>
          <w:lang w:val="de-CH"/>
        </w:rPr>
      </w:pPr>
    </w:p>
    <w:p w14:paraId="56EC4442" w14:textId="41038B11" w:rsidR="00282F9B" w:rsidRDefault="00282F9B" w:rsidP="00282F9B">
      <w:pPr>
        <w:widowControl w:val="0"/>
        <w:autoSpaceDE w:val="0"/>
        <w:autoSpaceDN w:val="0"/>
        <w:adjustRightInd w:val="0"/>
        <w:ind w:firstLine="220"/>
        <w:rPr>
          <w:rFonts w:ascii="Calibri" w:hAnsi="Calibri" w:cs="Arial"/>
          <w:b/>
          <w:lang w:val="de-CH"/>
        </w:rPr>
      </w:pPr>
      <w:r w:rsidRPr="00282F9B">
        <w:rPr>
          <w:rFonts w:ascii="Calibri" w:hAnsi="Calibri" w:cs="Arial"/>
          <w:b/>
          <w:lang w:val="de-CH"/>
        </w:rPr>
        <w:t>Transition</w:t>
      </w:r>
    </w:p>
    <w:p w14:paraId="4F03EFBE" w14:textId="5E85E9D1" w:rsidR="00403134" w:rsidRPr="00403134" w:rsidRDefault="00403134" w:rsidP="00403134">
      <w:pPr>
        <w:pStyle w:val="ListParagraph"/>
        <w:widowControl w:val="0"/>
        <w:numPr>
          <w:ilvl w:val="0"/>
          <w:numId w:val="13"/>
        </w:numPr>
        <w:autoSpaceDE w:val="0"/>
        <w:autoSpaceDN w:val="0"/>
        <w:adjustRightInd w:val="0"/>
        <w:rPr>
          <w:rFonts w:ascii="Calibri" w:hAnsi="Calibri" w:cs="Arial"/>
          <w:lang w:val="de-CH"/>
        </w:rPr>
      </w:pPr>
      <w:r w:rsidRPr="00403134">
        <w:rPr>
          <w:rFonts w:ascii="Calibri" w:hAnsi="Calibri" w:cs="Arial"/>
          <w:lang w:val="de-CH"/>
        </w:rPr>
        <w:t>Schulung für die Bedienung des Produktes (Benutzer &amp; Kunde)</w:t>
      </w:r>
    </w:p>
    <w:sectPr w:rsidR="00403134" w:rsidRPr="00403134" w:rsidSect="001C4E32">
      <w:headerReference w:type="default" r:id="rId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2E936A" w14:textId="77777777" w:rsidR="00B04022" w:rsidRDefault="00B04022" w:rsidP="009A4E86">
      <w:r>
        <w:separator/>
      </w:r>
    </w:p>
  </w:endnote>
  <w:endnote w:type="continuationSeparator" w:id="0">
    <w:p w14:paraId="66B90871" w14:textId="77777777" w:rsidR="00B04022" w:rsidRDefault="00B04022" w:rsidP="009A4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E2C7CA" w14:textId="77777777" w:rsidR="00B04022" w:rsidRDefault="00B04022" w:rsidP="009A4E86">
      <w:r>
        <w:separator/>
      </w:r>
    </w:p>
  </w:footnote>
  <w:footnote w:type="continuationSeparator" w:id="0">
    <w:p w14:paraId="4D7B9F19" w14:textId="77777777" w:rsidR="00B04022" w:rsidRDefault="00B04022" w:rsidP="009A4E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765E2" w14:textId="3BC5E00C" w:rsidR="009A4E86" w:rsidRPr="009A4E86" w:rsidRDefault="009A4E86">
    <w:pPr>
      <w:pStyle w:val="Header"/>
      <w:rPr>
        <w:lang w:val="de-CH"/>
      </w:rPr>
    </w:pPr>
    <w:r>
      <w:rPr>
        <w:lang w:val="de-CH"/>
      </w:rPr>
      <w:t>04.03.2016</w:t>
    </w:r>
    <w:r>
      <w:rPr>
        <w:lang w:val="de-CH"/>
      </w:rPr>
      <w:tab/>
    </w:r>
    <w:r>
      <w:rPr>
        <w:lang w:val="de-CH"/>
      </w:rPr>
      <w:tab/>
      <w:t>Team Black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23C26F8B"/>
    <w:multiLevelType w:val="hybridMultilevel"/>
    <w:tmpl w:val="E8627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1360B8"/>
    <w:multiLevelType w:val="hybridMultilevel"/>
    <w:tmpl w:val="A0F67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0F5EBF"/>
    <w:multiLevelType w:val="hybridMultilevel"/>
    <w:tmpl w:val="895AA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67746C"/>
    <w:multiLevelType w:val="hybridMultilevel"/>
    <w:tmpl w:val="3A682978"/>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1">
    <w:nsid w:val="5A2E56FD"/>
    <w:multiLevelType w:val="hybridMultilevel"/>
    <w:tmpl w:val="F59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3347B8"/>
    <w:multiLevelType w:val="hybridMultilevel"/>
    <w:tmpl w:val="367EF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4126F0"/>
    <w:multiLevelType w:val="hybridMultilevel"/>
    <w:tmpl w:val="156A0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7361C5"/>
    <w:multiLevelType w:val="hybridMultilevel"/>
    <w:tmpl w:val="309A0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8A0135"/>
    <w:multiLevelType w:val="hybridMultilevel"/>
    <w:tmpl w:val="10DA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4"/>
  </w:num>
  <w:num w:numId="9">
    <w:abstractNumId w:val="11"/>
  </w:num>
  <w:num w:numId="10">
    <w:abstractNumId w:val="15"/>
  </w:num>
  <w:num w:numId="11">
    <w:abstractNumId w:val="13"/>
  </w:num>
  <w:num w:numId="12">
    <w:abstractNumId w:val="10"/>
  </w:num>
  <w:num w:numId="13">
    <w:abstractNumId w:val="7"/>
  </w:num>
  <w:num w:numId="14">
    <w:abstractNumId w:val="12"/>
  </w:num>
  <w:num w:numId="15">
    <w:abstractNumId w:val="8"/>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A59"/>
    <w:rsid w:val="00012E82"/>
    <w:rsid w:val="0003272D"/>
    <w:rsid w:val="00041931"/>
    <w:rsid w:val="000B32F4"/>
    <w:rsid w:val="000F2BA4"/>
    <w:rsid w:val="00100A82"/>
    <w:rsid w:val="002261A1"/>
    <w:rsid w:val="00282F5C"/>
    <w:rsid w:val="00282F9B"/>
    <w:rsid w:val="00290C25"/>
    <w:rsid w:val="003B478B"/>
    <w:rsid w:val="00403134"/>
    <w:rsid w:val="00415807"/>
    <w:rsid w:val="00420C2B"/>
    <w:rsid w:val="00421334"/>
    <w:rsid w:val="00483B27"/>
    <w:rsid w:val="004A44EB"/>
    <w:rsid w:val="004B062B"/>
    <w:rsid w:val="004D5596"/>
    <w:rsid w:val="00537368"/>
    <w:rsid w:val="00582CDB"/>
    <w:rsid w:val="00697A7A"/>
    <w:rsid w:val="006E0D24"/>
    <w:rsid w:val="006F3551"/>
    <w:rsid w:val="006F3A59"/>
    <w:rsid w:val="00745CE8"/>
    <w:rsid w:val="00773EAD"/>
    <w:rsid w:val="007C16C5"/>
    <w:rsid w:val="008837E9"/>
    <w:rsid w:val="00890044"/>
    <w:rsid w:val="0098524F"/>
    <w:rsid w:val="009A4E86"/>
    <w:rsid w:val="00A333BC"/>
    <w:rsid w:val="00B04022"/>
    <w:rsid w:val="00C877B0"/>
    <w:rsid w:val="00C900D0"/>
    <w:rsid w:val="00C96B65"/>
    <w:rsid w:val="00CD0ADC"/>
    <w:rsid w:val="00E64239"/>
    <w:rsid w:val="00E729DB"/>
    <w:rsid w:val="00EB6651"/>
    <w:rsid w:val="00ED777B"/>
    <w:rsid w:val="00EE0008"/>
    <w:rsid w:val="00F00BC6"/>
    <w:rsid w:val="00F1230F"/>
    <w:rsid w:val="00FD3E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A4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EAF"/>
  </w:style>
  <w:style w:type="paragraph" w:styleId="Heading1">
    <w:name w:val="heading 1"/>
    <w:basedOn w:val="Normal"/>
    <w:next w:val="Normal"/>
    <w:link w:val="Heading1Char"/>
    <w:uiPriority w:val="9"/>
    <w:qFormat/>
    <w:rsid w:val="00A333B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524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F9B"/>
    <w:pPr>
      <w:ind w:left="720"/>
      <w:contextualSpacing/>
    </w:pPr>
  </w:style>
  <w:style w:type="character" w:customStyle="1" w:styleId="Heading1Char">
    <w:name w:val="Heading 1 Char"/>
    <w:basedOn w:val="DefaultParagraphFont"/>
    <w:link w:val="Heading1"/>
    <w:uiPriority w:val="9"/>
    <w:rsid w:val="00A333B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8524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9A4E86"/>
    <w:pPr>
      <w:tabs>
        <w:tab w:val="center" w:pos="4680"/>
        <w:tab w:val="right" w:pos="9360"/>
      </w:tabs>
    </w:pPr>
  </w:style>
  <w:style w:type="character" w:customStyle="1" w:styleId="HeaderChar">
    <w:name w:val="Header Char"/>
    <w:basedOn w:val="DefaultParagraphFont"/>
    <w:link w:val="Header"/>
    <w:uiPriority w:val="99"/>
    <w:rsid w:val="009A4E86"/>
  </w:style>
  <w:style w:type="paragraph" w:styleId="Footer">
    <w:name w:val="footer"/>
    <w:basedOn w:val="Normal"/>
    <w:link w:val="FooterChar"/>
    <w:uiPriority w:val="99"/>
    <w:unhideWhenUsed/>
    <w:rsid w:val="009A4E86"/>
    <w:pPr>
      <w:tabs>
        <w:tab w:val="center" w:pos="4680"/>
        <w:tab w:val="right" w:pos="9360"/>
      </w:tabs>
    </w:pPr>
  </w:style>
  <w:style w:type="character" w:customStyle="1" w:styleId="FooterChar">
    <w:name w:val="Footer Char"/>
    <w:basedOn w:val="DefaultParagraphFont"/>
    <w:link w:val="Footer"/>
    <w:uiPriority w:val="99"/>
    <w:rsid w:val="009A4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4</Pages>
  <Words>896</Words>
  <Characters>5112</Characters>
  <Application>Microsoft Macintosh Word</Application>
  <DocSecurity>0</DocSecurity>
  <Lines>42</Lines>
  <Paragraphs>11</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CS1 Task 2: SE Process</vt:lpstr>
      <vt:lpstr>Entscheid Plan-Driven/Agil</vt:lpstr>
      <vt:lpstr>    </vt:lpstr>
      <vt:lpstr>    Pro Plan-Driven</vt:lpstr>
      <vt:lpstr>    Kontra Plan-Driven</vt:lpstr>
      <vt:lpstr>    </vt:lpstr>
      <vt:lpstr>    Entscheid</vt:lpstr>
      <vt:lpstr>Process Model</vt:lpstr>
      <vt:lpstr>Inception-Phase</vt:lpstr>
      <vt:lpstr>Elaboration-Phase</vt:lpstr>
      <vt:lpstr>Construction-Phase</vt:lpstr>
      <vt:lpstr>Transition-Phase</vt:lpstr>
      <vt:lpstr/>
      <vt:lpstr/>
      <vt:lpstr/>
      <vt:lpstr/>
      <vt:lpstr>Abhängigkeiten</vt:lpstr>
      <vt:lpstr>Interaktion im Team und mit dem Kunden</vt:lpstr>
    </vt:vector>
  </TitlesOfParts>
  <LinksUpToDate>false</LinksUpToDate>
  <CharactersWithSpaces>5997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Stoeckli</dc:creator>
  <cp:keywords/>
  <dc:description/>
  <cp:lastModifiedBy>Michael Stoeckli</cp:lastModifiedBy>
  <cp:revision>36</cp:revision>
  <dcterms:created xsi:type="dcterms:W3CDTF">2016-03-04T14:52:00Z</dcterms:created>
  <dcterms:modified xsi:type="dcterms:W3CDTF">2016-03-04T16:23:00Z</dcterms:modified>
</cp:coreProperties>
</file>